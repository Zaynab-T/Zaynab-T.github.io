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documentparent-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80"/>
        <w:gridCol w:w="2840"/>
        <w:gridCol w:w="540"/>
        <w:gridCol w:w="300"/>
        <w:gridCol w:w="7600"/>
        <w:gridCol w:w="480"/>
      </w:tblGrid>
      <w:tr w:rsidR="007C5EFD" w14:paraId="19354A2D" w14:textId="77777777">
        <w:trPr>
          <w:trHeight w:val="14840"/>
          <w:tblCellSpacing w:w="0" w:type="dxa"/>
        </w:trPr>
        <w:tc>
          <w:tcPr>
            <w:tcW w:w="480" w:type="dxa"/>
            <w:shd w:val="clear" w:color="auto" w:fill="2F5276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p w14:paraId="15F3457C" w14:textId="77777777" w:rsidR="007C5EFD" w:rsidRDefault="007C5EFD">
            <w:pPr>
              <w:rPr>
                <w:rFonts w:ascii="Monda" w:eastAsia="Monda" w:hAnsi="Monda" w:cs="Monda"/>
                <w:color w:val="333333"/>
                <w:sz w:val="20"/>
                <w:szCs w:val="20"/>
              </w:rPr>
            </w:pPr>
          </w:p>
        </w:tc>
        <w:tc>
          <w:tcPr>
            <w:tcW w:w="2840" w:type="dxa"/>
            <w:shd w:val="clear" w:color="auto" w:fill="2F5276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p w14:paraId="30BD6EBB" w14:textId="77777777" w:rsidR="007C5EFD" w:rsidRDefault="002E7911">
            <w:pPr>
              <w:pStyle w:val="documenthome"/>
              <w:spacing w:before="1700" w:after="220" w:line="300" w:lineRule="atLeast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city-name"/>
                <w:rFonts w:ascii="Monda" w:eastAsia="Monda" w:hAnsi="Monda" w:cs="Monda"/>
                <w:color w:val="FFFFFF"/>
                <w:sz w:val="20"/>
                <w:szCs w:val="20"/>
              </w:rPr>
              <w:t>Towson</w:t>
            </w:r>
            <w:r>
              <w:rPr>
                <w:rStyle w:val="span"/>
                <w:rFonts w:ascii="Monda" w:eastAsia="Monda" w:hAnsi="Monda" w:cs="Monda"/>
                <w:color w:val="FFFFFF"/>
                <w:sz w:val="20"/>
                <w:szCs w:val="20"/>
              </w:rPr>
              <w:t>, Maryland 21252, United States</w:t>
            </w:r>
          </w:p>
          <w:p w14:paraId="6E4DB6C0" w14:textId="77777777" w:rsidR="007C5EFD" w:rsidRDefault="002E7911">
            <w:pPr>
              <w:pStyle w:val="documentleft-boxcellphone"/>
              <w:spacing w:after="100" w:line="240" w:lineRule="exact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Monda" w:eastAsia="Monda" w:hAnsi="Monda" w:cs="Monda"/>
                <w:color w:val="FFFFFF"/>
                <w:sz w:val="20"/>
                <w:szCs w:val="20"/>
              </w:rPr>
              <w:t>301-820-1887</w:t>
            </w:r>
          </w:p>
          <w:p w14:paraId="3668D425" w14:textId="7421D56B" w:rsidR="007C5EFD" w:rsidRDefault="002E7911">
            <w:pPr>
              <w:pStyle w:val="documentleft-boxemail"/>
              <w:spacing w:after="100" w:line="240" w:lineRule="exact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Monda" w:eastAsia="Monda" w:hAnsi="Monda" w:cs="Monda"/>
                <w:color w:val="FFFFFF"/>
                <w:sz w:val="20"/>
                <w:szCs w:val="20"/>
              </w:rPr>
              <w:t>Z</w:t>
            </w:r>
            <w:r w:rsidR="00DD6718">
              <w:rPr>
                <w:rStyle w:val="span"/>
                <w:rFonts w:ascii="Monda" w:eastAsia="Monda" w:hAnsi="Monda" w:cs="Monda"/>
                <w:color w:val="FFFFFF"/>
                <w:sz w:val="20"/>
                <w:szCs w:val="20"/>
              </w:rPr>
              <w:t>aynab</w:t>
            </w:r>
            <w:r>
              <w:rPr>
                <w:rStyle w:val="span"/>
                <w:rFonts w:ascii="Monda" w:eastAsia="Monda" w:hAnsi="Monda" w:cs="Monda"/>
                <w:color w:val="FFFFFF"/>
                <w:sz w:val="20"/>
                <w:szCs w:val="20"/>
              </w:rPr>
              <w:t>tabassi@gmail.com</w:t>
            </w:r>
          </w:p>
          <w:p w14:paraId="6E9F5499" w14:textId="341845A7" w:rsidR="007C5EFD" w:rsidRDefault="00BC1EA5">
            <w:pPr>
              <w:pStyle w:val="div"/>
              <w:spacing w:before="220" w:after="220" w:line="280" w:lineRule="atLeast"/>
              <w:rPr>
                <w:rStyle w:val="documentleft-box"/>
                <w:rFonts w:ascii="Monda" w:eastAsia="Monda" w:hAnsi="Monda" w:cs="Monda"/>
                <w:b/>
                <w:bCs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b/>
                <w:bCs/>
                <w:shd w:val="clear" w:color="auto" w:fill="auto"/>
              </w:rPr>
              <w:t xml:space="preserve"> Technical </w:t>
            </w:r>
            <w:r w:rsidR="002E7911">
              <w:rPr>
                <w:rStyle w:val="documentleft-box"/>
                <w:rFonts w:ascii="Monda" w:eastAsia="Monda" w:hAnsi="Monda" w:cs="Monda"/>
                <w:b/>
                <w:bCs/>
                <w:shd w:val="clear" w:color="auto" w:fill="auto"/>
              </w:rPr>
              <w:t>Skills</w:t>
            </w:r>
          </w:p>
          <w:p w14:paraId="717D6485" w14:textId="77777777" w:rsidR="007C5EFD" w:rsidRDefault="002E7911">
            <w:pPr>
              <w:pStyle w:val="documentleft-boxskillparagraphulli"/>
              <w:numPr>
                <w:ilvl w:val="0"/>
                <w:numId w:val="1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C++</w:t>
            </w:r>
          </w:p>
          <w:p w14:paraId="728634BB" w14:textId="77777777" w:rsidR="007C5EFD" w:rsidRDefault="002E7911">
            <w:pPr>
              <w:pStyle w:val="documentleft-boxskillparagraphulli"/>
              <w:numPr>
                <w:ilvl w:val="0"/>
                <w:numId w:val="2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Java</w:t>
            </w:r>
          </w:p>
          <w:p w14:paraId="13567DB3" w14:textId="480C276C" w:rsidR="00627081" w:rsidRDefault="00627081">
            <w:pPr>
              <w:pStyle w:val="documentleft-boxskillparagraphulli"/>
              <w:numPr>
                <w:ilvl w:val="0"/>
                <w:numId w:val="2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HTML</w:t>
            </w:r>
          </w:p>
          <w:p w14:paraId="6A5B2B23" w14:textId="56B95EBA" w:rsidR="00627081" w:rsidRDefault="00627081">
            <w:pPr>
              <w:pStyle w:val="documentleft-boxskillparagraphulli"/>
              <w:numPr>
                <w:ilvl w:val="0"/>
                <w:numId w:val="2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CSS</w:t>
            </w:r>
          </w:p>
          <w:p w14:paraId="1C7620F8" w14:textId="54FE5E38" w:rsidR="00627081" w:rsidRDefault="00627081">
            <w:pPr>
              <w:pStyle w:val="documentleft-boxskillparagraphulli"/>
              <w:numPr>
                <w:ilvl w:val="0"/>
                <w:numId w:val="2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JavaScript</w:t>
            </w:r>
          </w:p>
          <w:p w14:paraId="58575D73" w14:textId="77561C52" w:rsidR="00977C3A" w:rsidRDefault="00977C3A">
            <w:pPr>
              <w:pStyle w:val="documentleft-boxskillparagraphulli"/>
              <w:numPr>
                <w:ilvl w:val="0"/>
                <w:numId w:val="2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Git</w:t>
            </w:r>
          </w:p>
          <w:p w14:paraId="6F220C87" w14:textId="2326E5ED" w:rsidR="00FD0DCF" w:rsidRDefault="00FD0DCF">
            <w:pPr>
              <w:pStyle w:val="documentleft-boxskillparagraphulli"/>
              <w:numPr>
                <w:ilvl w:val="0"/>
                <w:numId w:val="2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VS Code</w:t>
            </w:r>
          </w:p>
          <w:p w14:paraId="5CAF18D3" w14:textId="1122BFDD" w:rsidR="007A542B" w:rsidRDefault="007A542B">
            <w:pPr>
              <w:pStyle w:val="documentleft-boxskillparagraphulli"/>
              <w:numPr>
                <w:ilvl w:val="0"/>
                <w:numId w:val="2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Object-Oriented Programming</w:t>
            </w:r>
          </w:p>
          <w:p w14:paraId="698ABD4A" w14:textId="3E0959DE" w:rsidR="00977C3A" w:rsidRDefault="002E7911" w:rsidP="00977C3A">
            <w:pPr>
              <w:pStyle w:val="documentleft-boxskillparagraphulli"/>
              <w:numPr>
                <w:ilvl w:val="0"/>
                <w:numId w:val="3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Data Structures &amp; Algorithm Analysis</w:t>
            </w:r>
          </w:p>
          <w:p w14:paraId="0F678736" w14:textId="77777777" w:rsidR="00F95626" w:rsidRDefault="00F95626" w:rsidP="00F95626">
            <w:pPr>
              <w:pStyle w:val="documentleft-boxskillparagraphulli"/>
              <w:spacing w:after="100" w:line="300" w:lineRule="atLeast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</w:p>
          <w:p w14:paraId="619DF6DE" w14:textId="3DDF7135" w:rsidR="00BC1EA5" w:rsidRPr="00F95626" w:rsidRDefault="00F95626" w:rsidP="00F95626">
            <w:pPr>
              <w:pStyle w:val="documentleft-boxskillparagraphulli"/>
              <w:spacing w:after="100" w:line="300" w:lineRule="atLeast"/>
              <w:rPr>
                <w:rStyle w:val="documentleft-box"/>
                <w:rFonts w:ascii="Monda" w:eastAsia="Monda" w:hAnsi="Monda" w:cs="Monda"/>
                <w:b/>
                <w:bCs/>
                <w:sz w:val="22"/>
                <w:szCs w:val="22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b/>
                <w:bCs/>
                <w:sz w:val="22"/>
                <w:szCs w:val="22"/>
                <w:shd w:val="clear" w:color="auto" w:fill="auto"/>
              </w:rPr>
              <w:t xml:space="preserve"> </w:t>
            </w:r>
            <w:r w:rsidR="00BC1EA5" w:rsidRPr="00F95626">
              <w:rPr>
                <w:rStyle w:val="documentleft-box"/>
                <w:rFonts w:ascii="Monda" w:eastAsia="Monda" w:hAnsi="Monda" w:cs="Monda"/>
                <w:b/>
                <w:bCs/>
                <w:sz w:val="22"/>
                <w:szCs w:val="22"/>
                <w:shd w:val="clear" w:color="auto" w:fill="auto"/>
              </w:rPr>
              <w:t xml:space="preserve">Other </w:t>
            </w:r>
            <w:r w:rsidR="00BC1EA5" w:rsidRPr="00F95626">
              <w:rPr>
                <w:rStyle w:val="documentleft-box"/>
                <w:rFonts w:ascii="Monda" w:eastAsia="Monda" w:hAnsi="Monda" w:cs="Monda"/>
                <w:b/>
                <w:bCs/>
                <w:shd w:val="clear" w:color="auto" w:fill="auto"/>
              </w:rPr>
              <w:t>Skills</w:t>
            </w:r>
          </w:p>
          <w:p w14:paraId="57FCBC5D" w14:textId="77777777" w:rsidR="007C5EFD" w:rsidRDefault="002E7911">
            <w:pPr>
              <w:pStyle w:val="documentleft-boxskillparagraphulli"/>
              <w:numPr>
                <w:ilvl w:val="0"/>
                <w:numId w:val="4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Problem Solving</w:t>
            </w:r>
          </w:p>
          <w:p w14:paraId="15D314A7" w14:textId="77777777" w:rsidR="007C5EFD" w:rsidRDefault="002E7911">
            <w:pPr>
              <w:pStyle w:val="documentleft-boxskillparagraphulli"/>
              <w:numPr>
                <w:ilvl w:val="0"/>
                <w:numId w:val="5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Communication</w:t>
            </w:r>
          </w:p>
          <w:p w14:paraId="785446EB" w14:textId="77777777" w:rsidR="007C5EFD" w:rsidRDefault="002E7911">
            <w:pPr>
              <w:pStyle w:val="documentleft-boxskillparagraphulli"/>
              <w:numPr>
                <w:ilvl w:val="0"/>
                <w:numId w:val="7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Multitasking</w:t>
            </w:r>
          </w:p>
          <w:p w14:paraId="0D31669B" w14:textId="5A9A5613" w:rsidR="007C5EFD" w:rsidRPr="00FD0DCF" w:rsidRDefault="002E7911" w:rsidP="00FD0DCF">
            <w:pPr>
              <w:pStyle w:val="documentleft-boxskillparagraphulli"/>
              <w:numPr>
                <w:ilvl w:val="0"/>
                <w:numId w:val="8"/>
              </w:numPr>
              <w:spacing w:after="100" w:line="300" w:lineRule="atLeast"/>
              <w:ind w:left="160" w:hanging="160"/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Monda" w:eastAsia="Monda" w:hAnsi="Monda" w:cs="Monda"/>
                <w:sz w:val="20"/>
                <w:szCs w:val="20"/>
                <w:shd w:val="clear" w:color="auto" w:fill="auto"/>
              </w:rPr>
              <w:t>Teamwork</w:t>
            </w:r>
          </w:p>
        </w:tc>
        <w:tc>
          <w:tcPr>
            <w:tcW w:w="540" w:type="dxa"/>
            <w:shd w:val="clear" w:color="auto" w:fill="2F5276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p w14:paraId="3B39F438" w14:textId="77777777" w:rsidR="007C5EFD" w:rsidRDefault="007C5EFD">
            <w:pPr>
              <w:pStyle w:val="documentmidleftpaddingcell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00" w:lineRule="atLeast"/>
              <w:textAlignment w:val="auto"/>
              <w:rPr>
                <w:rStyle w:val="documentmidleftpaddingcell"/>
                <w:rFonts w:ascii="Monda" w:eastAsia="Monda" w:hAnsi="Monda" w:cs="Monda"/>
                <w:color w:val="333333"/>
                <w:sz w:val="20"/>
                <w:szCs w:val="20"/>
                <w:shd w:val="clear" w:color="auto" w:fill="auto"/>
              </w:rPr>
            </w:pPr>
          </w:p>
        </w:tc>
        <w:tc>
          <w:tcPr>
            <w:tcW w:w="300" w:type="dxa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p w14:paraId="395ACCC1" w14:textId="77777777" w:rsidR="007C5EFD" w:rsidRDefault="007C5EFD">
            <w:pPr>
              <w:pStyle w:val="documentmidleftpaddingcell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00" w:lineRule="atLeast"/>
              <w:textAlignment w:val="auto"/>
              <w:rPr>
                <w:rStyle w:val="documentmidleftpaddingcell"/>
                <w:rFonts w:ascii="Monda" w:eastAsia="Monda" w:hAnsi="Monda" w:cs="Monda"/>
                <w:color w:val="333333"/>
                <w:sz w:val="20"/>
                <w:szCs w:val="20"/>
                <w:shd w:val="clear" w:color="auto" w:fill="auto"/>
              </w:rPr>
            </w:pPr>
          </w:p>
        </w:tc>
        <w:tc>
          <w:tcPr>
            <w:tcW w:w="7600" w:type="dxa"/>
            <w:tcMar>
              <w:top w:w="0" w:type="dxa"/>
              <w:left w:w="0" w:type="dxa"/>
              <w:bottom w:w="480" w:type="dxa"/>
              <w:right w:w="0" w:type="dxa"/>
            </w:tcMar>
            <w:hideMark/>
          </w:tcPr>
          <w:p w14:paraId="6B6DDBBB" w14:textId="77777777" w:rsidR="007C5EFD" w:rsidRPr="002E7911" w:rsidRDefault="002E7911">
            <w:pPr>
              <w:pStyle w:val="documentnamefield"/>
              <w:spacing w:line="620" w:lineRule="exact"/>
              <w:rPr>
                <w:rStyle w:val="documentparent-sectionright-box"/>
                <w:rFonts w:ascii="Georgia" w:eastAsia="Cinzel Decorative" w:hAnsi="Georgia" w:cs="Cinzel Decorative"/>
                <w:b/>
                <w:bCs/>
                <w:color w:val="2F5276"/>
                <w:sz w:val="56"/>
                <w:szCs w:val="56"/>
              </w:rPr>
            </w:pPr>
            <w:r w:rsidRPr="002E7911">
              <w:rPr>
                <w:rStyle w:val="documentparent-sectionright-box"/>
                <w:rFonts w:ascii="Georgia" w:eastAsia="Cinzel Decorative" w:hAnsi="Georgia" w:cs="Cinzel Decorative"/>
                <w:b/>
                <w:bCs/>
                <w:color w:val="2F5276"/>
                <w:sz w:val="56"/>
                <w:szCs w:val="56"/>
              </w:rPr>
              <w:t xml:space="preserve">Zaynab </w:t>
            </w:r>
          </w:p>
          <w:p w14:paraId="70938A0B" w14:textId="77777777" w:rsidR="007C5EFD" w:rsidRPr="002E7911" w:rsidRDefault="002E7911">
            <w:pPr>
              <w:pStyle w:val="documentnamefield"/>
              <w:spacing w:line="620" w:lineRule="exact"/>
              <w:rPr>
                <w:rStyle w:val="documentparent-sectionright-box"/>
                <w:rFonts w:ascii="Georgia" w:eastAsia="Cinzel Decorative" w:hAnsi="Georgia" w:cs="Cinzel Decorative"/>
                <w:b/>
                <w:bCs/>
                <w:color w:val="2F5276"/>
                <w:sz w:val="56"/>
                <w:szCs w:val="56"/>
              </w:rPr>
            </w:pPr>
            <w:r w:rsidRPr="002E7911">
              <w:rPr>
                <w:rStyle w:val="documentparent-sectionright-box"/>
                <w:rFonts w:ascii="Georgia" w:eastAsia="Cinzel Decorative" w:hAnsi="Georgia" w:cs="Cinzel Decorative"/>
                <w:b/>
                <w:bCs/>
                <w:color w:val="2F5276"/>
                <w:sz w:val="56"/>
                <w:szCs w:val="56"/>
              </w:rPr>
              <w:t>Tabassi</w:t>
            </w:r>
          </w:p>
          <w:p w14:paraId="6723C49A" w14:textId="77777777" w:rsidR="007C5EFD" w:rsidRDefault="007C5EFD">
            <w:pPr>
              <w:pStyle w:val="documentgraphic"/>
              <w:spacing w:line="240" w:lineRule="exact"/>
              <w:rPr>
                <w:rStyle w:val="documentparent-sectionright-box"/>
                <w:rFonts w:ascii="Cinzel Decorative" w:eastAsia="Cinzel Decorative" w:hAnsi="Cinzel Decorative" w:cs="Cinzel Decorative"/>
                <w:b/>
                <w:bCs/>
                <w:color w:val="333333"/>
                <w:sz w:val="20"/>
                <w:szCs w:val="20"/>
              </w:rPr>
            </w:pPr>
          </w:p>
          <w:p w14:paraId="623A247B" w14:textId="77777777" w:rsidR="007C5EFD" w:rsidRPr="00137711" w:rsidRDefault="002E7911">
            <w:pPr>
              <w:pStyle w:val="documentright-boxsectiontitle"/>
              <w:spacing w:before="220" w:after="220" w:line="280" w:lineRule="atLeast"/>
              <w:rPr>
                <w:rStyle w:val="documentparent-sectionright-box"/>
                <w:rFonts w:ascii="Monda" w:eastAsia="Monda" w:hAnsi="Monda" w:cs="Monda"/>
                <w:b/>
                <w:bCs/>
                <w:sz w:val="28"/>
                <w:szCs w:val="28"/>
              </w:rPr>
            </w:pPr>
            <w:r w:rsidRPr="00137711">
              <w:rPr>
                <w:rStyle w:val="documentparent-sectionright-box"/>
                <w:rFonts w:ascii="Monda" w:eastAsia="Monda" w:hAnsi="Monda" w:cs="Monda"/>
                <w:b/>
                <w:bCs/>
                <w:sz w:val="28"/>
                <w:szCs w:val="28"/>
              </w:rPr>
              <w:t>Professional Summary</w:t>
            </w:r>
          </w:p>
          <w:p w14:paraId="31EE3B76" w14:textId="7A33FDD5" w:rsidR="001570D5" w:rsidRPr="009A056F" w:rsidRDefault="002F0108" w:rsidP="002F0108">
            <w:pPr>
              <w:pStyle w:val="documentsectionp"/>
              <w:spacing w:after="100" w:line="300" w:lineRule="atLeast"/>
              <w:rPr>
                <w:rStyle w:val="documentparent-sectionright-box"/>
                <w:rFonts w:ascii="Monda" w:eastAsia="Monda" w:hAnsi="Monda" w:cs="Monda"/>
                <w:sz w:val="20"/>
                <w:szCs w:val="20"/>
              </w:rPr>
            </w:pPr>
            <w:r w:rsidRPr="009A056F">
              <w:rPr>
                <w:rStyle w:val="documentparent-sectionright-box"/>
                <w:rFonts w:ascii="Monda" w:eastAsia="Monda" w:hAnsi="Monda" w:cs="Monda"/>
                <w:sz w:val="20"/>
                <w:szCs w:val="20"/>
              </w:rPr>
              <w:t xml:space="preserve">Detail-oriented and quick-learning Computer Science undergraduate with </w:t>
            </w:r>
            <w:r w:rsidR="00593EC9" w:rsidRPr="009A056F">
              <w:rPr>
                <w:rStyle w:val="documentparent-sectionright-box"/>
                <w:rFonts w:ascii="Monda" w:eastAsia="Monda" w:hAnsi="Monda" w:cs="Monda"/>
                <w:sz w:val="20"/>
                <w:szCs w:val="20"/>
              </w:rPr>
              <w:t xml:space="preserve">strong academic performance </w:t>
            </w:r>
            <w:r w:rsidRPr="009A056F">
              <w:rPr>
                <w:rStyle w:val="documentparent-sectionright-box"/>
                <w:rFonts w:ascii="Monda" w:eastAsia="Monda" w:hAnsi="Monda" w:cs="Monda"/>
                <w:sz w:val="20"/>
                <w:szCs w:val="20"/>
              </w:rPr>
              <w:t xml:space="preserve">in C++, Java, and Data Structures &amp; Algorithm Analysis. Skilled in effective communication, simplifying complex topics for clearer understanding, and strong problem-solving. </w:t>
            </w:r>
            <w:proofErr w:type="gramStart"/>
            <w:r w:rsidRPr="009A056F">
              <w:rPr>
                <w:rStyle w:val="documentparent-sectionright-box"/>
                <w:rFonts w:ascii="Monda" w:eastAsia="Monda" w:hAnsi="Monda" w:cs="Monda"/>
                <w:sz w:val="20"/>
                <w:szCs w:val="20"/>
              </w:rPr>
              <w:t>Eager</w:t>
            </w:r>
            <w:proofErr w:type="gramEnd"/>
            <w:r w:rsidRPr="009A056F">
              <w:rPr>
                <w:rStyle w:val="documentparent-sectionright-box"/>
                <w:rFonts w:ascii="Monda" w:eastAsia="Monda" w:hAnsi="Monda" w:cs="Monda"/>
                <w:sz w:val="20"/>
                <w:szCs w:val="20"/>
              </w:rPr>
              <w:t xml:space="preserve"> to gain hands-on experience where I can apply my skills, contribute meaningfully, and continue advancing in the field.</w:t>
            </w:r>
          </w:p>
          <w:p w14:paraId="4D9AF589" w14:textId="77777777" w:rsidR="001570D5" w:rsidRPr="00137711" w:rsidRDefault="001570D5" w:rsidP="001570D5">
            <w:pPr>
              <w:pStyle w:val="documentright-boxsectiontitle"/>
              <w:spacing w:before="220" w:line="280" w:lineRule="atLeast"/>
              <w:rPr>
                <w:rStyle w:val="documentparent-sectionright-box"/>
                <w:rFonts w:ascii="Monda" w:eastAsia="Monda" w:hAnsi="Monda" w:cs="Monda"/>
                <w:b/>
                <w:bCs/>
                <w:sz w:val="28"/>
                <w:szCs w:val="28"/>
              </w:rPr>
            </w:pPr>
            <w:r w:rsidRPr="00137711">
              <w:rPr>
                <w:rStyle w:val="documentparent-sectionright-box"/>
                <w:rFonts w:ascii="Monda" w:eastAsia="Monda" w:hAnsi="Monda" w:cs="Monda"/>
                <w:b/>
                <w:bCs/>
                <w:sz w:val="28"/>
                <w:szCs w:val="28"/>
              </w:rPr>
              <w:t>Education</w:t>
            </w:r>
          </w:p>
          <w:p w14:paraId="4CCA7A10" w14:textId="77777777" w:rsidR="001570D5" w:rsidRDefault="001570D5" w:rsidP="001570D5">
            <w:pPr>
              <w:pStyle w:val="div"/>
              <w:spacing w:line="220" w:lineRule="exac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 </w:t>
            </w:r>
          </w:p>
          <w:p w14:paraId="0EB983DE" w14:textId="41455E51" w:rsidR="001570D5" w:rsidRPr="00CC5D4F" w:rsidRDefault="00137711" w:rsidP="00137711">
            <w:pPr>
              <w:spacing w:line="300" w:lineRule="atLeast"/>
              <w:textAlignment w:val="auto"/>
              <w:rPr>
                <w:rStyle w:val="documentparent-sectionright-box"/>
                <w:rFonts w:ascii="Monda" w:eastAsia="Monda" w:hAnsi="Monda" w:cs="Monda"/>
                <w:sz w:val="22"/>
                <w:szCs w:val="22"/>
              </w:rPr>
            </w:pPr>
            <w:r w:rsidRPr="00CC5D4F">
              <w:rPr>
                <w:rStyle w:val="span"/>
                <w:rFonts w:ascii="Monda" w:eastAsia="Monda" w:hAnsi="Monda" w:cs="Monda"/>
                <w:b/>
                <w:bCs/>
                <w:sz w:val="22"/>
                <w:szCs w:val="22"/>
              </w:rPr>
              <w:t>Towson University</w:t>
            </w:r>
            <w:r w:rsidRPr="00CC5D4F">
              <w:rPr>
                <w:rStyle w:val="documentedu-secschool"/>
                <w:rFonts w:ascii="Monda" w:eastAsia="Monda" w:hAnsi="Monda" w:cs="Monda"/>
                <w:b w:val="0"/>
                <w:bCs w:val="0"/>
                <w:sz w:val="22"/>
                <w:szCs w:val="22"/>
              </w:rPr>
              <w:t xml:space="preserve"> </w:t>
            </w:r>
          </w:p>
          <w:tbl>
            <w:tblPr>
              <w:tblStyle w:val="documentright-boxmultiparasec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20"/>
              <w:gridCol w:w="140"/>
              <w:gridCol w:w="7340"/>
            </w:tblGrid>
            <w:tr w:rsidR="001570D5" w14:paraId="65545E8E" w14:textId="77777777" w:rsidTr="002F14FC">
              <w:trPr>
                <w:tblCellSpacing w:w="0" w:type="dxa"/>
              </w:trPr>
              <w:tc>
                <w:tcPr>
                  <w:tcW w:w="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E049D22" w14:textId="77777777" w:rsidR="001570D5" w:rsidRPr="0009191C" w:rsidRDefault="001570D5" w:rsidP="001570D5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sz w:val="20"/>
                      <w:szCs w:val="20"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8" w:space="0" w:color="2F5276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20D181E" w14:textId="77777777" w:rsidR="001570D5" w:rsidRPr="0009191C" w:rsidRDefault="001570D5" w:rsidP="001570D5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sz w:val="20"/>
                      <w:szCs w:val="20"/>
                    </w:rPr>
                  </w:pPr>
                </w:p>
              </w:tc>
              <w:tc>
                <w:tcPr>
                  <w:tcW w:w="7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B62E6A1" w14:textId="77777777" w:rsidR="001570D5" w:rsidRPr="0009191C" w:rsidRDefault="001570D5" w:rsidP="001570D5">
                  <w:pPr>
                    <w:pStyle w:val="documentright-boxmultiparasecpaddedline"/>
                    <w:spacing w:line="10" w:lineRule="exact"/>
                    <w:rPr>
                      <w:rStyle w:val="documentright-boxmultiparasecparagraphTableparagraphWrapper"/>
                      <w:rFonts w:ascii="Monda" w:eastAsia="Monda" w:hAnsi="Monda" w:cs="Monda"/>
                      <w:sz w:val="20"/>
                      <w:szCs w:val="20"/>
                    </w:rPr>
                  </w:pPr>
                  <w:r w:rsidRPr="0009191C">
                    <w:rPr>
                      <w:rStyle w:val="documentright-boxmultiparasecparagraphTableparagraphWrapper"/>
                      <w:rFonts w:ascii="Monda" w:eastAsia="Monda" w:hAnsi="Monda" w:cs="Monda"/>
                      <w:noProof/>
                      <w:sz w:val="20"/>
                      <w:szCs w:val="20"/>
                    </w:rPr>
                    <w:drawing>
                      <wp:anchor distT="0" distB="0" distL="114300" distR="114300" simplePos="0" relativeHeight="251668480" behindDoc="0" locked="0" layoutInCell="1" allowOverlap="1" wp14:anchorId="70BC63E5" wp14:editId="06514121">
                        <wp:simplePos x="0" y="0"/>
                        <wp:positionH relativeFrom="column">
                          <wp:posOffset>-127000</wp:posOffset>
                        </wp:positionH>
                        <wp:positionV relativeFrom="paragraph">
                          <wp:posOffset>-63500</wp:posOffset>
                        </wp:positionV>
                        <wp:extent cx="89410" cy="241763"/>
                        <wp:effectExtent l="0" t="0" r="0" b="0"/>
                        <wp:wrapNone/>
                        <wp:docPr id="100006" name="Picture 10000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6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09191C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 xml:space="preserve"> </w:t>
                  </w:r>
                </w:p>
                <w:p w14:paraId="3C367D04" w14:textId="00178079" w:rsidR="001570D5" w:rsidRPr="0009191C" w:rsidRDefault="001570D5" w:rsidP="001570D5">
                  <w:pPr>
                    <w:pStyle w:val="documentd-block"/>
                    <w:spacing w:line="300" w:lineRule="atLeast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09191C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Bachelor</w:t>
                  </w:r>
                  <w:r w:rsidR="005A3B3C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 xml:space="preserve"> of Science in</w:t>
                  </w:r>
                  <w:r w:rsidRPr="0009191C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 xml:space="preserve"> Computer Science</w:t>
                  </w:r>
                </w:p>
                <w:p w14:paraId="136632C4" w14:textId="343E7D67" w:rsidR="00137711" w:rsidRPr="0009191C" w:rsidRDefault="005A3B3C" w:rsidP="001570D5">
                  <w:pPr>
                    <w:spacing w:line="300" w:lineRule="atLeast"/>
                    <w:textAlignment w:val="auto"/>
                    <w:rPr>
                      <w:rStyle w:val="documentedu-secschool"/>
                      <w:rFonts w:ascii="Monda" w:eastAsia="Monda" w:hAnsi="Monda" w:cs="Monda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Expected Graduation</w:t>
                  </w:r>
                  <w:r w:rsidR="00B42AE2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:</w:t>
                  </w:r>
                  <w:r w:rsidR="00137711" w:rsidRPr="0009191C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 xml:space="preserve"> December 2026</w:t>
                  </w:r>
                </w:p>
                <w:p w14:paraId="207E6A45" w14:textId="6FE0849A" w:rsidR="00137711" w:rsidRPr="0009191C" w:rsidRDefault="001570D5" w:rsidP="001570D5">
                  <w:pPr>
                    <w:pStyle w:val="documentd-block"/>
                    <w:spacing w:line="300" w:lineRule="atLeast"/>
                    <w:rPr>
                      <w:rStyle w:val="documentedu-secschool"/>
                      <w:rFonts w:ascii="Monda" w:eastAsia="Monda" w:hAnsi="Monda"/>
                      <w:b w:val="0"/>
                      <w:bCs w:val="0"/>
                      <w:sz w:val="20"/>
                      <w:szCs w:val="20"/>
                    </w:rPr>
                  </w:pPr>
                  <w:r w:rsidRPr="0009191C">
                    <w:rPr>
                      <w:rStyle w:val="span"/>
                      <w:rFonts w:ascii="Monda" w:eastAsia="Monda" w:hAnsi="Monda"/>
                      <w:sz w:val="20"/>
                      <w:szCs w:val="20"/>
                    </w:rPr>
                    <w:t>Dean’s List (All Semesters)</w:t>
                  </w:r>
                </w:p>
                <w:p w14:paraId="78F8369F" w14:textId="77777777" w:rsidR="001570D5" w:rsidRPr="0009191C" w:rsidRDefault="001570D5" w:rsidP="001570D5">
                  <w:pPr>
                    <w:spacing w:line="300" w:lineRule="atLeast"/>
                    <w:textAlignment w:val="auto"/>
                    <w:rPr>
                      <w:rStyle w:val="span"/>
                      <w:rFonts w:ascii="Monda" w:eastAsia="Monda" w:hAnsi="Monda" w:cs="Monda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491893F7" w14:textId="77777777" w:rsidR="00A43F4F" w:rsidRDefault="00A43F4F" w:rsidP="00A43F4F">
            <w:pPr>
              <w:spacing w:line="300" w:lineRule="atLeast"/>
              <w:textAlignment w:val="auto"/>
              <w:rPr>
                <w:rStyle w:val="span"/>
                <w:rFonts w:ascii="Monda" w:eastAsia="Monda" w:hAnsi="Monda" w:cs="Monda"/>
                <w:b/>
                <w:bCs/>
                <w:sz w:val="22"/>
                <w:szCs w:val="22"/>
              </w:rPr>
            </w:pPr>
          </w:p>
          <w:p w14:paraId="3AC58FD2" w14:textId="0CBD9562" w:rsidR="00A62A98" w:rsidRPr="00CC5D4F" w:rsidRDefault="005755E1" w:rsidP="00A62A98">
            <w:pPr>
              <w:pStyle w:val="div"/>
              <w:spacing w:line="300" w:lineRule="atLeast"/>
              <w:rPr>
                <w:rStyle w:val="documentparent-sectionright-box"/>
                <w:rFonts w:ascii="Monda" w:eastAsia="Monda" w:hAnsi="Monda" w:cs="Monda"/>
                <w:sz w:val="22"/>
                <w:szCs w:val="22"/>
              </w:rPr>
            </w:pPr>
            <w:r>
              <w:rPr>
                <w:rStyle w:val="documentsectiontxt-bold"/>
                <w:rFonts w:ascii="Monda" w:eastAsia="Monda" w:hAnsi="Monda" w:cs="Monda"/>
                <w:sz w:val="22"/>
                <w:szCs w:val="22"/>
              </w:rPr>
              <w:t>Honors &amp; Awards</w:t>
            </w:r>
          </w:p>
          <w:tbl>
            <w:tblPr>
              <w:tblStyle w:val="documentright-boxmultiparasec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40"/>
              <w:gridCol w:w="7340"/>
            </w:tblGrid>
            <w:tr w:rsidR="00A62A98" w14:paraId="766AD6E6" w14:textId="77777777" w:rsidTr="00B00BE9">
              <w:trPr>
                <w:tblCellSpacing w:w="0" w:type="dxa"/>
              </w:trPr>
              <w:tc>
                <w:tcPr>
                  <w:tcW w:w="140" w:type="dxa"/>
                  <w:tcBorders>
                    <w:left w:val="single" w:sz="8" w:space="0" w:color="2F5276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82B4F18" w14:textId="77777777" w:rsidR="00A62A98" w:rsidRDefault="00A62A98" w:rsidP="00A62A98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7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50B343D" w14:textId="684BD4BF" w:rsidR="00A62A98" w:rsidRPr="00EF2979" w:rsidRDefault="00A62A98" w:rsidP="00A62A98">
                  <w:pPr>
                    <w:pStyle w:val="documentright-boxmultiparasecpaddedline"/>
                    <w:spacing w:line="10" w:lineRule="exact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multiparasecparagraphTableparagraphWrapper"/>
                      <w:rFonts w:ascii="Monda" w:eastAsia="Monda" w:hAnsi="Monda" w:cs="Monda"/>
                      <w:noProof/>
                      <w:color w:val="333333"/>
                      <w:sz w:val="20"/>
                      <w:szCs w:val="20"/>
                    </w:rPr>
                    <w:drawing>
                      <wp:anchor distT="0" distB="0" distL="114300" distR="114300" simplePos="0" relativeHeight="251675648" behindDoc="0" locked="0" layoutInCell="1" allowOverlap="1" wp14:anchorId="7BC32F29" wp14:editId="09F5309C">
                        <wp:simplePos x="0" y="0"/>
                        <wp:positionH relativeFrom="column">
                          <wp:posOffset>-127000</wp:posOffset>
                        </wp:positionH>
                        <wp:positionV relativeFrom="paragraph">
                          <wp:posOffset>-63500</wp:posOffset>
                        </wp:positionV>
                        <wp:extent cx="89410" cy="241763"/>
                        <wp:effectExtent l="0" t="0" r="0" b="0"/>
                        <wp:wrapNone/>
                        <wp:docPr id="741465891" name="Picture 74146589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2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14:paraId="6EC0D2FB" w14:textId="6469831D" w:rsidR="00A62A98" w:rsidRPr="00EF2979" w:rsidRDefault="005755E1" w:rsidP="00A62A98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5755E1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National Society of Collegiate Scholars (Top 20% of Class)</w:t>
                  </w:r>
                </w:p>
              </w:tc>
            </w:tr>
          </w:tbl>
          <w:p w14:paraId="02A94B86" w14:textId="29A04BF8" w:rsidR="00B621D7" w:rsidRPr="00137711" w:rsidRDefault="00B621D7" w:rsidP="00B621D7">
            <w:pPr>
              <w:pStyle w:val="documentright-boxsectiontitle"/>
              <w:spacing w:before="220" w:line="280" w:lineRule="atLeast"/>
              <w:rPr>
                <w:rStyle w:val="documentparent-sectionright-box"/>
                <w:rFonts w:ascii="Monda" w:eastAsia="Monda" w:hAnsi="Monda" w:cs="Monda"/>
                <w:b/>
                <w:bCs/>
                <w:sz w:val="28"/>
                <w:szCs w:val="28"/>
              </w:rPr>
            </w:pPr>
            <w:r w:rsidRPr="00137711">
              <w:rPr>
                <w:rStyle w:val="documentparent-sectionright-box"/>
                <w:rFonts w:ascii="Monda" w:eastAsia="Monda" w:hAnsi="Monda" w:cs="Monda"/>
                <w:b/>
                <w:bCs/>
                <w:sz w:val="28"/>
                <w:szCs w:val="28"/>
              </w:rPr>
              <w:t>Projects</w:t>
            </w:r>
          </w:p>
          <w:p w14:paraId="33C2FA7E" w14:textId="77777777" w:rsidR="00B621D7" w:rsidRPr="00CC5D4F" w:rsidRDefault="00B621D7" w:rsidP="00B621D7">
            <w:pPr>
              <w:pStyle w:val="div"/>
              <w:spacing w:line="300" w:lineRule="atLeast"/>
              <w:rPr>
                <w:rStyle w:val="documentparent-sectionright-box"/>
                <w:rFonts w:ascii="Monda" w:eastAsia="Monda" w:hAnsi="Monda" w:cs="Monda"/>
                <w:sz w:val="22"/>
                <w:szCs w:val="22"/>
              </w:rPr>
            </w:pPr>
            <w:r w:rsidRPr="00CC5D4F">
              <w:rPr>
                <w:rStyle w:val="documentsectiontxt-bold"/>
                <w:rFonts w:ascii="Monda" w:eastAsia="Monda" w:hAnsi="Monda" w:cs="Monda"/>
                <w:sz w:val="22"/>
                <w:szCs w:val="22"/>
              </w:rPr>
              <w:t>Student Task Manager App Demo</w:t>
            </w:r>
          </w:p>
          <w:tbl>
            <w:tblPr>
              <w:tblStyle w:val="documentright-boxmultiparasec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40"/>
              <w:gridCol w:w="7340"/>
            </w:tblGrid>
            <w:tr w:rsidR="00B621D7" w14:paraId="096E2FF7" w14:textId="77777777" w:rsidTr="002F14FC">
              <w:trPr>
                <w:tblCellSpacing w:w="0" w:type="dxa"/>
              </w:trPr>
              <w:tc>
                <w:tcPr>
                  <w:tcW w:w="140" w:type="dxa"/>
                  <w:tcBorders>
                    <w:left w:val="single" w:sz="8" w:space="0" w:color="2F5276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A10910F" w14:textId="77777777" w:rsidR="00B621D7" w:rsidRDefault="00B621D7" w:rsidP="00B621D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7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899E2C3" w14:textId="77777777" w:rsidR="00B621D7" w:rsidRDefault="00B621D7" w:rsidP="00B621D7">
                  <w:pPr>
                    <w:pStyle w:val="documentright-boxmultiparasecpaddedline"/>
                    <w:spacing w:line="10" w:lineRule="exac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multiparasecparagraphTableparagraphWrapper"/>
                      <w:rFonts w:ascii="Monda" w:eastAsia="Monda" w:hAnsi="Monda" w:cs="Monda"/>
                      <w:noProof/>
                      <w:color w:val="333333"/>
                      <w:sz w:val="20"/>
                      <w:szCs w:val="20"/>
                    </w:rPr>
                    <w:drawing>
                      <wp:anchor distT="0" distB="0" distL="114300" distR="114300" simplePos="0" relativeHeight="251670528" behindDoc="0" locked="0" layoutInCell="1" allowOverlap="1" wp14:anchorId="744A79F2" wp14:editId="68352748">
                        <wp:simplePos x="0" y="0"/>
                        <wp:positionH relativeFrom="column">
                          <wp:posOffset>-127000</wp:posOffset>
                        </wp:positionH>
                        <wp:positionV relativeFrom="paragraph">
                          <wp:posOffset>-63500</wp:posOffset>
                        </wp:positionV>
                        <wp:extent cx="89410" cy="241763"/>
                        <wp:effectExtent l="0" t="0" r="0" b="0"/>
                        <wp:wrapNone/>
                        <wp:docPr id="1775807143" name="Picture 177580714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2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14:paraId="529D2569" w14:textId="77777777" w:rsidR="00B621D7" w:rsidRPr="009A056F" w:rsidRDefault="00B621D7" w:rsidP="00B621D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Collaborated in a team to design and prototype a student task manager application</w:t>
                  </w:r>
                </w:p>
                <w:p w14:paraId="71B10D6D" w14:textId="524A8A22" w:rsidR="00B621D7" w:rsidRPr="009A056F" w:rsidRDefault="00B621D7" w:rsidP="00B621D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Developed features allowing users to create</w:t>
                  </w:r>
                  <w:r w:rsidR="000B66F0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 xml:space="preserve"> </w:t>
                  </w: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 xml:space="preserve">tasks with </w:t>
                  </w:r>
                  <w:r w:rsidR="000B66F0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 xml:space="preserve">custom </w:t>
                  </w: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due dates and times</w:t>
                  </w:r>
                </w:p>
                <w:p w14:paraId="305CF819" w14:textId="77777777" w:rsidR="00B621D7" w:rsidRPr="009A056F" w:rsidRDefault="00B621D7" w:rsidP="00B621D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Implemented a gamified system where users earn XP and level up upon task completion</w:t>
                  </w:r>
                </w:p>
                <w:p w14:paraId="79A6A754" w14:textId="77777777" w:rsidR="00B621D7" w:rsidRPr="00EF2979" w:rsidRDefault="00B621D7" w:rsidP="00B621D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Focused on usability and intuitive design to improve student organization</w:t>
                  </w:r>
                </w:p>
              </w:tc>
            </w:tr>
          </w:tbl>
          <w:p w14:paraId="6332C050" w14:textId="77777777" w:rsidR="00B621D7" w:rsidRDefault="00B621D7" w:rsidP="00B621D7">
            <w:pPr>
              <w:pStyle w:val="div"/>
              <w:spacing w:line="300" w:lineRule="atLeast"/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</w:pPr>
          </w:p>
          <w:p w14:paraId="2D08B600" w14:textId="77777777" w:rsidR="00B621D7" w:rsidRPr="00CC5D4F" w:rsidRDefault="00B621D7" w:rsidP="00B621D7">
            <w:pPr>
              <w:pStyle w:val="div"/>
              <w:spacing w:line="300" w:lineRule="atLeast"/>
              <w:rPr>
                <w:rStyle w:val="documentparent-sectionright-box"/>
                <w:rFonts w:ascii="Monda" w:eastAsia="Monda" w:hAnsi="Monda" w:cs="Monda"/>
                <w:sz w:val="22"/>
                <w:szCs w:val="22"/>
              </w:rPr>
            </w:pPr>
            <w:r w:rsidRPr="00CC5D4F">
              <w:rPr>
                <w:rStyle w:val="documentsectiontxt-bold"/>
                <w:rFonts w:ascii="Monda" w:eastAsia="Monda" w:hAnsi="Monda" w:cs="Monda"/>
                <w:sz w:val="22"/>
                <w:szCs w:val="22"/>
              </w:rPr>
              <w:t>Currency Converter (C++)</w:t>
            </w:r>
          </w:p>
          <w:tbl>
            <w:tblPr>
              <w:tblStyle w:val="documentright-boxmultiparasec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40"/>
              <w:gridCol w:w="7340"/>
            </w:tblGrid>
            <w:tr w:rsidR="00B621D7" w14:paraId="2FABFE60" w14:textId="77777777" w:rsidTr="002F14FC">
              <w:trPr>
                <w:tblCellSpacing w:w="0" w:type="dxa"/>
              </w:trPr>
              <w:tc>
                <w:tcPr>
                  <w:tcW w:w="140" w:type="dxa"/>
                  <w:tcBorders>
                    <w:left w:val="single" w:sz="8" w:space="0" w:color="2F5276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23AD7EB" w14:textId="77777777" w:rsidR="00B621D7" w:rsidRDefault="00B621D7" w:rsidP="00B621D7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7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67A3BDE" w14:textId="77777777" w:rsidR="00B621D7" w:rsidRDefault="00B621D7" w:rsidP="00B621D7">
                  <w:pPr>
                    <w:pStyle w:val="documentright-boxmultiparasecpaddedline"/>
                    <w:spacing w:line="10" w:lineRule="exac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multiparasecparagraphTableparagraphWrapper"/>
                      <w:rFonts w:ascii="Monda" w:eastAsia="Monda" w:hAnsi="Monda" w:cs="Monda"/>
                      <w:noProof/>
                      <w:color w:val="333333"/>
                      <w:sz w:val="20"/>
                      <w:szCs w:val="20"/>
                    </w:rPr>
                    <w:drawing>
                      <wp:anchor distT="0" distB="0" distL="114300" distR="114300" simplePos="0" relativeHeight="251671552" behindDoc="0" locked="0" layoutInCell="1" allowOverlap="1" wp14:anchorId="5A30E46C" wp14:editId="20B7F953">
                        <wp:simplePos x="0" y="0"/>
                        <wp:positionH relativeFrom="column">
                          <wp:posOffset>-127000</wp:posOffset>
                        </wp:positionH>
                        <wp:positionV relativeFrom="paragraph">
                          <wp:posOffset>-63500</wp:posOffset>
                        </wp:positionV>
                        <wp:extent cx="89410" cy="241763"/>
                        <wp:effectExtent l="0" t="0" r="0" b="0"/>
                        <wp:wrapNone/>
                        <wp:docPr id="1366041170" name="Picture 136604117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2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14:paraId="7A57AA42" w14:textId="77777777" w:rsidR="00B621D7" w:rsidRPr="009A056F" w:rsidRDefault="00B621D7" w:rsidP="00B621D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Collaborated on a group project to design a currency conversion application</w:t>
                  </w:r>
                </w:p>
                <w:p w14:paraId="102B946D" w14:textId="77777777" w:rsidR="00B621D7" w:rsidRPr="009A056F" w:rsidRDefault="00B621D7" w:rsidP="00B621D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Independently implemented the core program logic in C++</w:t>
                  </w:r>
                </w:p>
                <w:p w14:paraId="72E9C32E" w14:textId="77777777" w:rsidR="00B621D7" w:rsidRPr="009A056F" w:rsidRDefault="00B621D7" w:rsidP="00B621D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Built input validation for dollar amounts and currency selection</w:t>
                  </w:r>
                </w:p>
                <w:p w14:paraId="0CF1B4A6" w14:textId="77777777" w:rsidR="00B621D7" w:rsidRDefault="00B621D7" w:rsidP="00B621D7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Developed functionality supporting conversion into 10 international currencies</w:t>
                  </w:r>
                </w:p>
              </w:tc>
            </w:tr>
          </w:tbl>
          <w:p w14:paraId="19F90E0E" w14:textId="77777777" w:rsidR="00D7597E" w:rsidRDefault="00D7597E">
            <w:pPr>
              <w:pStyle w:val="documentright-boxsectiontitle"/>
              <w:spacing w:before="220" w:line="280" w:lineRule="atLeast"/>
              <w:rPr>
                <w:rStyle w:val="documentparent-sectionright-box"/>
                <w:rFonts w:ascii="Monda" w:eastAsia="Monda" w:hAnsi="Monda" w:cs="Monda"/>
                <w:b/>
                <w:bCs/>
                <w:sz w:val="28"/>
                <w:szCs w:val="28"/>
              </w:rPr>
            </w:pPr>
          </w:p>
          <w:p w14:paraId="04485CC2" w14:textId="58D90DF3" w:rsidR="007C5EFD" w:rsidRPr="00137711" w:rsidRDefault="002E7911">
            <w:pPr>
              <w:pStyle w:val="documentright-boxsectiontitle"/>
              <w:spacing w:before="220" w:line="280" w:lineRule="atLeast"/>
              <w:rPr>
                <w:rStyle w:val="documentparent-sectionright-box"/>
                <w:rFonts w:ascii="Monda" w:eastAsia="Monda" w:hAnsi="Monda" w:cs="Monda"/>
                <w:b/>
                <w:bCs/>
                <w:sz w:val="28"/>
                <w:szCs w:val="28"/>
              </w:rPr>
            </w:pPr>
            <w:r w:rsidRPr="00137711">
              <w:rPr>
                <w:rStyle w:val="documentparent-sectionright-box"/>
                <w:rFonts w:ascii="Monda" w:eastAsia="Monda" w:hAnsi="Monda" w:cs="Monda"/>
                <w:b/>
                <w:bCs/>
                <w:sz w:val="28"/>
                <w:szCs w:val="28"/>
              </w:rPr>
              <w:lastRenderedPageBreak/>
              <w:t>Experience</w:t>
            </w:r>
          </w:p>
          <w:p w14:paraId="671B33E6" w14:textId="77777777" w:rsidR="007C5EFD" w:rsidRDefault="002E7911">
            <w:pPr>
              <w:pStyle w:val="div"/>
              <w:spacing w:line="220" w:lineRule="exac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 </w:t>
            </w:r>
          </w:p>
          <w:p w14:paraId="19A2EBF4" w14:textId="77777777" w:rsidR="007C5EFD" w:rsidRPr="00CC5D4F" w:rsidRDefault="002E7911">
            <w:pPr>
              <w:pStyle w:val="div"/>
              <w:spacing w:line="300" w:lineRule="atLeast"/>
              <w:rPr>
                <w:rStyle w:val="documentparent-sectionright-box"/>
                <w:rFonts w:ascii="Monda" w:eastAsia="Monda" w:hAnsi="Monda" w:cs="Monda"/>
                <w:sz w:val="22"/>
                <w:szCs w:val="22"/>
              </w:rPr>
            </w:pPr>
            <w:r w:rsidRPr="00CC5D4F">
              <w:rPr>
                <w:rStyle w:val="documentsectiontxt-bold"/>
                <w:rFonts w:ascii="Monda" w:eastAsia="Monda" w:hAnsi="Monda" w:cs="Monda"/>
                <w:sz w:val="22"/>
                <w:szCs w:val="22"/>
              </w:rPr>
              <w:t>Carroll Community College | Westminster</w:t>
            </w:r>
            <w:r w:rsidRPr="00CC5D4F">
              <w:rPr>
                <w:rStyle w:val="span"/>
                <w:rFonts w:ascii="Monda" w:eastAsia="Monda" w:hAnsi="Monda" w:cs="Monda"/>
                <w:sz w:val="22"/>
                <w:szCs w:val="22"/>
              </w:rPr>
              <w:t xml:space="preserve">, </w:t>
            </w:r>
            <w:r w:rsidRPr="00CC5D4F">
              <w:rPr>
                <w:rStyle w:val="documentsectiontxt-bold"/>
                <w:rFonts w:ascii="Monda" w:eastAsia="Monda" w:hAnsi="Monda" w:cs="Monda"/>
                <w:sz w:val="22"/>
                <w:szCs w:val="22"/>
              </w:rPr>
              <w:t>Maryland</w:t>
            </w:r>
            <w:r w:rsidRPr="00CC5D4F">
              <w:rPr>
                <w:rStyle w:val="span"/>
                <w:rFonts w:ascii="Monda" w:eastAsia="Monda" w:hAnsi="Monda" w:cs="Monda"/>
                <w:sz w:val="22"/>
                <w:szCs w:val="22"/>
              </w:rPr>
              <w:t xml:space="preserve">, </w:t>
            </w:r>
            <w:r w:rsidRPr="00CC5D4F">
              <w:rPr>
                <w:rStyle w:val="documentsectiontxt-bold"/>
                <w:rFonts w:ascii="Monda" w:eastAsia="Monda" w:hAnsi="Monda" w:cs="Monda"/>
                <w:sz w:val="22"/>
                <w:szCs w:val="22"/>
              </w:rPr>
              <w:t>United States</w:t>
            </w:r>
          </w:p>
          <w:tbl>
            <w:tblPr>
              <w:tblStyle w:val="documentright-boxmultiparasec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20"/>
              <w:gridCol w:w="140"/>
              <w:gridCol w:w="7340"/>
            </w:tblGrid>
            <w:tr w:rsidR="007C5EFD" w14:paraId="386E846A" w14:textId="77777777">
              <w:trPr>
                <w:tblCellSpacing w:w="0" w:type="dxa"/>
              </w:trPr>
              <w:tc>
                <w:tcPr>
                  <w:tcW w:w="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A42AA9D" w14:textId="77777777" w:rsidR="007C5EFD" w:rsidRDefault="007C5EFD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8" w:space="0" w:color="2F5276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A97FAA4" w14:textId="77777777" w:rsidR="007C5EFD" w:rsidRDefault="007C5EFD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7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3772280" w14:textId="77777777" w:rsidR="007C5EFD" w:rsidRDefault="002E7911">
                  <w:pPr>
                    <w:pStyle w:val="documentright-boxmultiparasecpaddedline"/>
                    <w:spacing w:line="10" w:lineRule="exac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multiparasecparagraphTableparagraphWrapper"/>
                      <w:rFonts w:ascii="Monda" w:eastAsia="Monda" w:hAnsi="Monda" w:cs="Monda"/>
                      <w:noProof/>
                      <w:color w:val="333333"/>
                      <w:sz w:val="20"/>
                      <w:szCs w:val="20"/>
                    </w:rPr>
                    <w:drawing>
                      <wp:anchor distT="0" distB="0" distL="114300" distR="114300" simplePos="0" relativeHeight="251658240" behindDoc="0" locked="0" layoutInCell="1" allowOverlap="1" wp14:anchorId="2E9DCA41" wp14:editId="7664F7EA">
                        <wp:simplePos x="0" y="0"/>
                        <wp:positionH relativeFrom="column">
                          <wp:posOffset>-127000</wp:posOffset>
                        </wp:positionH>
                        <wp:positionV relativeFrom="paragraph">
                          <wp:posOffset>-63500</wp:posOffset>
                        </wp:positionV>
                        <wp:extent cx="89410" cy="241763"/>
                        <wp:effectExtent l="0" t="0" r="0" b="0"/>
                        <wp:wrapNone/>
                        <wp:docPr id="100002" name="Picture 10000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2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14:paraId="0C732F77" w14:textId="77777777" w:rsidR="007C5EFD" w:rsidRPr="009A056F" w:rsidRDefault="002E7911">
                  <w:pPr>
                    <w:pStyle w:val="documentpaddedlinedates-wrapper"/>
                    <w:spacing w:line="300" w:lineRule="atLeast"/>
                    <w:rPr>
                      <w:rStyle w:val="documentright-boxmultiparasecparagraphTableparagraphWrapper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August 2023 - December 2023</w:t>
                  </w:r>
                </w:p>
                <w:p w14:paraId="39F0AD17" w14:textId="77777777" w:rsidR="007C5EFD" w:rsidRPr="009A056F" w:rsidRDefault="002E7911">
                  <w:pPr>
                    <w:spacing w:line="300" w:lineRule="atLeast"/>
                    <w:textAlignment w:val="auto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Student Aide</w:t>
                  </w:r>
                  <w:r w:rsidRPr="009A056F">
                    <w:rPr>
                      <w:rStyle w:val="documentright-boxmultiparasecparagraphTableparagraphWrapper"/>
                      <w:rFonts w:ascii="Monda" w:eastAsia="Monda" w:hAnsi="Monda" w:cs="Monda"/>
                      <w:sz w:val="20"/>
                      <w:szCs w:val="20"/>
                    </w:rPr>
                    <w:t xml:space="preserve"> </w:t>
                  </w:r>
                </w:p>
                <w:p w14:paraId="612D226C" w14:textId="77777777" w:rsidR="007C5EFD" w:rsidRPr="009A056F" w:rsidRDefault="002E7911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Answered the phone and any questions people may have had</w:t>
                  </w:r>
                </w:p>
                <w:p w14:paraId="1B8E65A0" w14:textId="6E9D9099" w:rsidR="007C5EFD" w:rsidRPr="009A056F" w:rsidRDefault="002E7911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Input data from tutoring appointments and ensured our Excel database had clean and correct data of the services offered</w:t>
                  </w:r>
                </w:p>
                <w:p w14:paraId="40DD5D2D" w14:textId="77777777" w:rsidR="007C5EFD" w:rsidRPr="009A056F" w:rsidRDefault="002E7911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Greeted and welcomed guests, as well as received and delivered all incoming and outgoing mail and packages</w:t>
                  </w:r>
                </w:p>
                <w:p w14:paraId="074C6E14" w14:textId="77777777" w:rsidR="007C5EFD" w:rsidRPr="009A056F" w:rsidRDefault="002E7911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Organized and maintained office files, documents, and records</w:t>
                  </w:r>
                </w:p>
                <w:p w14:paraId="1A27A9DE" w14:textId="270F2DC2" w:rsidR="007C5EFD" w:rsidRPr="009A056F" w:rsidRDefault="002E7911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Scheduled student appointments with faculty members</w:t>
                  </w:r>
                </w:p>
                <w:p w14:paraId="7EAC70C0" w14:textId="77777777" w:rsidR="007C5EFD" w:rsidRDefault="002E7911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Provided general clerical support, including photocopying and scanning materials</w:t>
                  </w:r>
                </w:p>
              </w:tc>
            </w:tr>
          </w:tbl>
          <w:p w14:paraId="02DAAA5B" w14:textId="77777777" w:rsidR="007C5EFD" w:rsidRDefault="002E7911">
            <w:pPr>
              <w:pStyle w:val="div"/>
              <w:spacing w:line="220" w:lineRule="exac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  <w:t> </w:t>
            </w:r>
          </w:p>
          <w:p w14:paraId="19C6225A" w14:textId="77777777" w:rsidR="007C5EFD" w:rsidRPr="00CC5D4F" w:rsidRDefault="002E7911">
            <w:pPr>
              <w:pStyle w:val="div"/>
              <w:spacing w:line="300" w:lineRule="atLeast"/>
              <w:rPr>
                <w:rStyle w:val="documentparent-sectionright-box"/>
                <w:rFonts w:ascii="Monda" w:eastAsia="Monda" w:hAnsi="Monda" w:cs="Monda"/>
                <w:sz w:val="22"/>
                <w:szCs w:val="22"/>
              </w:rPr>
            </w:pPr>
            <w:r w:rsidRPr="00CC5D4F">
              <w:rPr>
                <w:rStyle w:val="documentsectiontxt-bold"/>
                <w:rFonts w:ascii="Monda" w:eastAsia="Monda" w:hAnsi="Monda" w:cs="Monda"/>
                <w:sz w:val="22"/>
                <w:szCs w:val="22"/>
              </w:rPr>
              <w:t>Carroll Community College | Westminster</w:t>
            </w:r>
            <w:r w:rsidRPr="00CC5D4F">
              <w:rPr>
                <w:rStyle w:val="span"/>
                <w:rFonts w:ascii="Monda" w:eastAsia="Monda" w:hAnsi="Monda" w:cs="Monda"/>
                <w:sz w:val="22"/>
                <w:szCs w:val="22"/>
              </w:rPr>
              <w:t xml:space="preserve">, </w:t>
            </w:r>
            <w:r w:rsidRPr="00CC5D4F">
              <w:rPr>
                <w:rStyle w:val="documentsectiontxt-bold"/>
                <w:rFonts w:ascii="Monda" w:eastAsia="Monda" w:hAnsi="Monda" w:cs="Monda"/>
                <w:sz w:val="22"/>
                <w:szCs w:val="22"/>
              </w:rPr>
              <w:t>Maryland</w:t>
            </w:r>
            <w:r w:rsidRPr="00CC5D4F">
              <w:rPr>
                <w:rStyle w:val="span"/>
                <w:rFonts w:ascii="Monda" w:eastAsia="Monda" w:hAnsi="Monda" w:cs="Monda"/>
                <w:sz w:val="22"/>
                <w:szCs w:val="22"/>
              </w:rPr>
              <w:t xml:space="preserve">, </w:t>
            </w:r>
            <w:r w:rsidRPr="00CC5D4F">
              <w:rPr>
                <w:rStyle w:val="documentsectiontxt-bold"/>
                <w:rFonts w:ascii="Monda" w:eastAsia="Monda" w:hAnsi="Monda" w:cs="Monda"/>
                <w:sz w:val="22"/>
                <w:szCs w:val="22"/>
              </w:rPr>
              <w:t>United States</w:t>
            </w:r>
          </w:p>
          <w:tbl>
            <w:tblPr>
              <w:tblStyle w:val="documentright-boxmultiparasec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20"/>
              <w:gridCol w:w="140"/>
              <w:gridCol w:w="7340"/>
            </w:tblGrid>
            <w:tr w:rsidR="007C5EFD" w14:paraId="358D98B4" w14:textId="77777777">
              <w:trPr>
                <w:tblCellSpacing w:w="0" w:type="dxa"/>
              </w:trPr>
              <w:tc>
                <w:tcPr>
                  <w:tcW w:w="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120A080" w14:textId="77777777" w:rsidR="007C5EFD" w:rsidRDefault="007C5EFD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8" w:space="0" w:color="2F5276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BBA3C1F" w14:textId="77777777" w:rsidR="007C5EFD" w:rsidRDefault="007C5EFD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7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2A14122" w14:textId="77777777" w:rsidR="007C5EFD" w:rsidRDefault="002E7911">
                  <w:pPr>
                    <w:pStyle w:val="documentright-boxmultiparasecpaddedline"/>
                    <w:spacing w:line="10" w:lineRule="exac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multiparasecparagraphTableparagraphWrapper"/>
                      <w:rFonts w:ascii="Monda" w:eastAsia="Monda" w:hAnsi="Monda" w:cs="Monda"/>
                      <w:noProof/>
                      <w:color w:val="333333"/>
                      <w:sz w:val="20"/>
                      <w:szCs w:val="20"/>
                    </w:rPr>
                    <w:drawing>
                      <wp:anchor distT="0" distB="0" distL="114300" distR="114300" simplePos="0" relativeHeight="251659264" behindDoc="0" locked="0" layoutInCell="1" allowOverlap="1" wp14:anchorId="1A87BB77" wp14:editId="642F923B">
                        <wp:simplePos x="0" y="0"/>
                        <wp:positionH relativeFrom="column">
                          <wp:posOffset>-127000</wp:posOffset>
                        </wp:positionH>
                        <wp:positionV relativeFrom="paragraph">
                          <wp:posOffset>-63500</wp:posOffset>
                        </wp:positionV>
                        <wp:extent cx="89410" cy="241763"/>
                        <wp:effectExtent l="0" t="0" r="0" b="0"/>
                        <wp:wrapNone/>
                        <wp:docPr id="100004" name="Picture 10000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4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14:paraId="2F4CA752" w14:textId="77777777" w:rsidR="007C5EFD" w:rsidRPr="009A056F" w:rsidRDefault="002E7911">
                  <w:pPr>
                    <w:pStyle w:val="documentpaddedlinedates-wrapper"/>
                    <w:spacing w:line="300" w:lineRule="atLeast"/>
                    <w:rPr>
                      <w:rStyle w:val="documentright-boxmultiparasecparagraphTableparagraphWrapper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January 2023 - December 2023</w:t>
                  </w:r>
                </w:p>
                <w:p w14:paraId="2ABBB2E8" w14:textId="77777777" w:rsidR="007C5EFD" w:rsidRPr="009A056F" w:rsidRDefault="002E7911">
                  <w:pPr>
                    <w:spacing w:line="300" w:lineRule="atLeast"/>
                    <w:textAlignment w:val="auto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Math Tutor</w:t>
                  </w:r>
                  <w:r w:rsidRPr="009A056F">
                    <w:rPr>
                      <w:rStyle w:val="documentright-boxmultiparasecparagraphTableparagraphWrapper"/>
                      <w:rFonts w:ascii="Monda" w:eastAsia="Monda" w:hAnsi="Monda" w:cs="Monda"/>
                      <w:sz w:val="20"/>
                      <w:szCs w:val="20"/>
                    </w:rPr>
                    <w:t xml:space="preserve"> </w:t>
                  </w:r>
                </w:p>
                <w:p w14:paraId="7DCB3802" w14:textId="77777777" w:rsidR="007C5EFD" w:rsidRPr="009A056F" w:rsidRDefault="002E7911">
                  <w:pPr>
                    <w:pStyle w:val="documentsinglecolumnli"/>
                    <w:numPr>
                      <w:ilvl w:val="0"/>
                      <w:numId w:val="11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Held one-on-one, and occasionally group, appointments with students in which we would have one undisturbed hour to tackle any topics they were having trouble with</w:t>
                  </w:r>
                </w:p>
                <w:p w14:paraId="78309ABC" w14:textId="77777777" w:rsidR="007C5EFD" w:rsidRPr="009A056F" w:rsidRDefault="002E7911">
                  <w:pPr>
                    <w:pStyle w:val="documentsinglecolumnli"/>
                    <w:numPr>
                      <w:ilvl w:val="0"/>
                      <w:numId w:val="11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Communicated clearly with the student to find areas of content they were not understanding</w:t>
                  </w:r>
                </w:p>
                <w:p w14:paraId="7BAD21CB" w14:textId="77777777" w:rsidR="007C5EFD" w:rsidRPr="009A056F" w:rsidRDefault="002E7911">
                  <w:pPr>
                    <w:pStyle w:val="documentsinglecolumnli"/>
                    <w:numPr>
                      <w:ilvl w:val="0"/>
                      <w:numId w:val="11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Explained any mistakes they made and how to correct them</w:t>
                  </w:r>
                </w:p>
                <w:p w14:paraId="3BF6608F" w14:textId="77777777" w:rsidR="007C5EFD" w:rsidRPr="009A056F" w:rsidRDefault="002E7911">
                  <w:pPr>
                    <w:pStyle w:val="documentsinglecolumnli"/>
                    <w:numPr>
                      <w:ilvl w:val="0"/>
                      <w:numId w:val="11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Guided them through practice problems I created to make sure that they fully grasped the topic at hand</w:t>
                  </w:r>
                </w:p>
                <w:p w14:paraId="75E31281" w14:textId="1ACF9F10" w:rsidR="007C5EFD" w:rsidRPr="009A056F" w:rsidRDefault="002E7911">
                  <w:pPr>
                    <w:pStyle w:val="documentsinglecolumnli"/>
                    <w:numPr>
                      <w:ilvl w:val="0"/>
                      <w:numId w:val="11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Tailored tutoring sessions to individual student needs, learning styles, and academic goals</w:t>
                  </w:r>
                </w:p>
                <w:p w14:paraId="2349E6C9" w14:textId="72B81377" w:rsidR="007C5EFD" w:rsidRPr="009A056F" w:rsidRDefault="002E7911">
                  <w:pPr>
                    <w:pStyle w:val="documentsinglecolumnli"/>
                    <w:numPr>
                      <w:ilvl w:val="0"/>
                      <w:numId w:val="11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Created a positive learning environment that fostered open communication and mutual respect among students</w:t>
                  </w:r>
                </w:p>
                <w:p w14:paraId="652773AD" w14:textId="78806654" w:rsidR="00260D68" w:rsidRPr="00260D68" w:rsidRDefault="002E7911" w:rsidP="00260D68">
                  <w:pPr>
                    <w:pStyle w:val="documentsinglecolumnli"/>
                    <w:numPr>
                      <w:ilvl w:val="0"/>
                      <w:numId w:val="11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Provided constructive feedback to students, helping them recognize their strengths and weaknesses</w:t>
                  </w:r>
                </w:p>
              </w:tc>
            </w:tr>
          </w:tbl>
          <w:p w14:paraId="65F4E4AF" w14:textId="77777777" w:rsidR="00E54991" w:rsidRDefault="00E54991" w:rsidP="00260D68">
            <w:pPr>
              <w:pStyle w:val="div"/>
              <w:spacing w:line="300" w:lineRule="atLeast"/>
              <w:rPr>
                <w:rStyle w:val="documentsectiontxt-bold"/>
                <w:rFonts w:ascii="Monda" w:eastAsia="Monda" w:hAnsi="Monda" w:cs="Monda"/>
                <w:color w:val="333333"/>
                <w:sz w:val="20"/>
                <w:szCs w:val="20"/>
              </w:rPr>
            </w:pPr>
          </w:p>
          <w:p w14:paraId="2D373485" w14:textId="0F4E6821" w:rsidR="00260D68" w:rsidRPr="00CC5D4F" w:rsidRDefault="00A161D4" w:rsidP="00260D68">
            <w:pPr>
              <w:pStyle w:val="div"/>
              <w:spacing w:line="300" w:lineRule="atLeast"/>
              <w:rPr>
                <w:rStyle w:val="documentparent-sectionright-box"/>
                <w:rFonts w:ascii="Monda" w:eastAsia="Monda" w:hAnsi="Monda" w:cs="Monda"/>
                <w:sz w:val="22"/>
                <w:szCs w:val="22"/>
              </w:rPr>
            </w:pPr>
            <w:r w:rsidRPr="00CC5D4F">
              <w:rPr>
                <w:rStyle w:val="documentsectiontxt-bold"/>
                <w:rFonts w:ascii="Monda" w:eastAsia="Monda" w:hAnsi="Monda" w:cs="Monda"/>
                <w:sz w:val="22"/>
                <w:szCs w:val="22"/>
              </w:rPr>
              <w:t>Buffalo Wild Wings</w:t>
            </w:r>
            <w:r w:rsidR="00260D68" w:rsidRPr="00CC5D4F">
              <w:rPr>
                <w:rStyle w:val="documentsectiontxt-bold"/>
                <w:rFonts w:ascii="Monda" w:eastAsia="Monda" w:hAnsi="Monda" w:cs="Monda"/>
                <w:sz w:val="22"/>
                <w:szCs w:val="22"/>
              </w:rPr>
              <w:t xml:space="preserve"> | </w:t>
            </w:r>
            <w:r w:rsidRPr="00CC5D4F">
              <w:rPr>
                <w:rStyle w:val="documentsectiontxt-bold"/>
                <w:rFonts w:ascii="Monda" w:eastAsia="Monda" w:hAnsi="Monda" w:cs="Monda"/>
                <w:sz w:val="22"/>
                <w:szCs w:val="22"/>
              </w:rPr>
              <w:t>Laurel</w:t>
            </w:r>
            <w:r w:rsidR="00260D68" w:rsidRPr="00CC5D4F">
              <w:rPr>
                <w:rStyle w:val="span"/>
                <w:rFonts w:ascii="Monda" w:eastAsia="Monda" w:hAnsi="Monda" w:cs="Monda"/>
                <w:sz w:val="22"/>
                <w:szCs w:val="22"/>
              </w:rPr>
              <w:t xml:space="preserve">, </w:t>
            </w:r>
            <w:r w:rsidR="00260D68" w:rsidRPr="00CC5D4F">
              <w:rPr>
                <w:rStyle w:val="documentsectiontxt-bold"/>
                <w:rFonts w:ascii="Monda" w:eastAsia="Monda" w:hAnsi="Monda" w:cs="Monda"/>
                <w:sz w:val="22"/>
                <w:szCs w:val="22"/>
              </w:rPr>
              <w:t>Maryland</w:t>
            </w:r>
            <w:r w:rsidR="00260D68" w:rsidRPr="00CC5D4F">
              <w:rPr>
                <w:rStyle w:val="span"/>
                <w:rFonts w:ascii="Monda" w:eastAsia="Monda" w:hAnsi="Monda" w:cs="Monda"/>
                <w:sz w:val="22"/>
                <w:szCs w:val="22"/>
              </w:rPr>
              <w:t xml:space="preserve">, </w:t>
            </w:r>
            <w:r w:rsidR="00260D68" w:rsidRPr="00CC5D4F">
              <w:rPr>
                <w:rStyle w:val="documentsectiontxt-bold"/>
                <w:rFonts w:ascii="Monda" w:eastAsia="Monda" w:hAnsi="Monda" w:cs="Monda"/>
                <w:sz w:val="22"/>
                <w:szCs w:val="22"/>
              </w:rPr>
              <w:t>United States</w:t>
            </w:r>
          </w:p>
          <w:tbl>
            <w:tblPr>
              <w:tblStyle w:val="documentright-boxmultiparasec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20"/>
              <w:gridCol w:w="140"/>
              <w:gridCol w:w="7340"/>
            </w:tblGrid>
            <w:tr w:rsidR="00260D68" w14:paraId="727A03DC" w14:textId="77777777" w:rsidTr="00533259">
              <w:trPr>
                <w:tblCellSpacing w:w="0" w:type="dxa"/>
              </w:trPr>
              <w:tc>
                <w:tcPr>
                  <w:tcW w:w="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9E68CE9" w14:textId="77777777" w:rsidR="00260D68" w:rsidRDefault="00260D68" w:rsidP="00260D68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140" w:type="dxa"/>
                  <w:tcBorders>
                    <w:left w:val="single" w:sz="8" w:space="0" w:color="2F5276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CB8A221" w14:textId="77777777" w:rsidR="00260D68" w:rsidRDefault="00260D68" w:rsidP="00260D68">
                  <w:pPr>
                    <w:pStyle w:val="documentright-boxmultiparasecparagraphTableleftparacellParagraph"/>
                    <w:spacing w:line="300" w:lineRule="atLeast"/>
                    <w:textAlignment w:val="auto"/>
                    <w:rPr>
                      <w:rStyle w:val="documentright-boxmultiparasecparagraphTableleftparacell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73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230C3E0" w14:textId="77777777" w:rsidR="00260D68" w:rsidRDefault="00260D68" w:rsidP="00260D68">
                  <w:pPr>
                    <w:pStyle w:val="documentright-boxmultiparasecpaddedline"/>
                    <w:spacing w:line="10" w:lineRule="exact"/>
                    <w:rPr>
                      <w:rStyle w:val="documentright-boxmultiparasecparagraphTableparagraphWrapper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>
                    <w:rPr>
                      <w:rStyle w:val="documentright-boxmultiparasecparagraphTableparagraphWrapper"/>
                      <w:rFonts w:ascii="Monda" w:eastAsia="Monda" w:hAnsi="Monda" w:cs="Monda"/>
                      <w:noProof/>
                      <w:color w:val="333333"/>
                      <w:sz w:val="20"/>
                      <w:szCs w:val="20"/>
                    </w:rPr>
                    <w:drawing>
                      <wp:anchor distT="0" distB="0" distL="114300" distR="114300" simplePos="0" relativeHeight="251662336" behindDoc="0" locked="0" layoutInCell="1" allowOverlap="1" wp14:anchorId="4DF2F32D" wp14:editId="7C67E0AF">
                        <wp:simplePos x="0" y="0"/>
                        <wp:positionH relativeFrom="column">
                          <wp:posOffset>-127000</wp:posOffset>
                        </wp:positionH>
                        <wp:positionV relativeFrom="paragraph">
                          <wp:posOffset>-63500</wp:posOffset>
                        </wp:positionV>
                        <wp:extent cx="89410" cy="241763"/>
                        <wp:effectExtent l="0" t="0" r="0" b="0"/>
                        <wp:wrapNone/>
                        <wp:docPr id="836955318" name="Picture 83695531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2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  <w:t xml:space="preserve"> </w:t>
                  </w:r>
                </w:p>
                <w:p w14:paraId="13D733D5" w14:textId="72322C47" w:rsidR="00260D68" w:rsidRPr="009A056F" w:rsidRDefault="00A161D4" w:rsidP="00260D68">
                  <w:pPr>
                    <w:pStyle w:val="documentpaddedlinedates-wrapper"/>
                    <w:spacing w:line="300" w:lineRule="atLeast"/>
                    <w:rPr>
                      <w:rStyle w:val="documentright-boxmultiparasecparagraphTableparagraphWrapper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September</w:t>
                  </w:r>
                  <w:r w:rsidR="00260D68"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 xml:space="preserve"> 202</w:t>
                  </w: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5</w:t>
                  </w:r>
                  <w:r w:rsidR="00260D68"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 xml:space="preserve"> - </w:t>
                  </w: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Prese</w:t>
                  </w:r>
                  <w:r w:rsidR="009033E1"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nt</w:t>
                  </w:r>
                </w:p>
                <w:p w14:paraId="41EC227C" w14:textId="5F03DD6A" w:rsidR="00260D68" w:rsidRPr="009A056F" w:rsidRDefault="00260D68" w:rsidP="00260D68">
                  <w:pPr>
                    <w:spacing w:line="300" w:lineRule="atLeast"/>
                    <w:textAlignment w:val="auto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S</w:t>
                  </w:r>
                  <w:r w:rsidR="009033E1"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erver</w:t>
                  </w:r>
                  <w:r w:rsidRPr="009A056F">
                    <w:rPr>
                      <w:rStyle w:val="documentright-boxmultiparasecparagraphTableparagraphWrapper"/>
                      <w:rFonts w:ascii="Monda" w:eastAsia="Monda" w:hAnsi="Monda" w:cs="Monda"/>
                      <w:sz w:val="20"/>
                      <w:szCs w:val="20"/>
                    </w:rPr>
                    <w:t xml:space="preserve"> </w:t>
                  </w:r>
                </w:p>
                <w:p w14:paraId="1AF3BA0D" w14:textId="021C52E4" w:rsidR="00260D68" w:rsidRPr="009A056F" w:rsidRDefault="00920BD8" w:rsidP="00260D68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Provided fast, friendly service while managing multiple tables</w:t>
                  </w:r>
                  <w:r w:rsidR="00885F16"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 xml:space="preserve"> and </w:t>
                  </w:r>
                  <w:r w:rsidR="0056744D"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maintain</w:t>
                  </w:r>
                  <w:r w:rsidR="00885F16"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ing accuracy and attention to detail</w:t>
                  </w:r>
                </w:p>
                <w:p w14:paraId="133557BF" w14:textId="5E6C6A7E" w:rsidR="00260D68" w:rsidRPr="009A056F" w:rsidRDefault="002E06FB" w:rsidP="00260D68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Took guests</w:t>
                  </w:r>
                  <w:r w:rsidR="00091660"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’</w:t>
                  </w: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 xml:space="preserve"> orders, entered them into the POS system, and ensured timely delivery</w:t>
                  </w:r>
                </w:p>
                <w:p w14:paraId="0073F7C2" w14:textId="2177EC3F" w:rsidR="00260D68" w:rsidRPr="009A056F" w:rsidRDefault="002E06FB" w:rsidP="00260D68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lastRenderedPageBreak/>
                    <w:t>Handled cash and credit card transactions</w:t>
                  </w:r>
                  <w:r w:rsidR="005E31DB"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 xml:space="preserve"> </w:t>
                  </w:r>
                  <w:r w:rsidR="00091660"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 xml:space="preserve">accurately and </w:t>
                  </w:r>
                  <w:r w:rsidR="005E31DB"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efficiently</w:t>
                  </w:r>
                </w:p>
                <w:p w14:paraId="7BF477E2" w14:textId="6DA207DA" w:rsidR="00260D68" w:rsidRPr="009A056F" w:rsidRDefault="005E31DB" w:rsidP="00260D68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Resolved customer concerns professionally to ensure a positive dining experience</w:t>
                  </w:r>
                </w:p>
                <w:p w14:paraId="06C5EF4D" w14:textId="65A9041E" w:rsidR="00260D68" w:rsidRDefault="0075329E" w:rsidP="00260D68">
                  <w:pPr>
                    <w:pStyle w:val="documentsinglecolumnli"/>
                    <w:numPr>
                      <w:ilvl w:val="0"/>
                      <w:numId w:val="10"/>
                    </w:numPr>
                    <w:spacing w:after="80" w:line="300" w:lineRule="atLeast"/>
                    <w:ind w:left="160" w:hanging="160"/>
                    <w:rPr>
                      <w:rStyle w:val="span"/>
                      <w:rFonts w:ascii="Monda" w:eastAsia="Monda" w:hAnsi="Monda" w:cs="Monda"/>
                      <w:color w:val="333333"/>
                      <w:sz w:val="20"/>
                      <w:szCs w:val="20"/>
                    </w:rPr>
                  </w:pPr>
                  <w:r w:rsidRPr="009A056F">
                    <w:rPr>
                      <w:rStyle w:val="span"/>
                      <w:rFonts w:ascii="Monda" w:eastAsia="Monda" w:hAnsi="Monda" w:cs="Monda"/>
                      <w:sz w:val="20"/>
                      <w:szCs w:val="20"/>
                    </w:rPr>
                    <w:t>Maintained cleanliness and organization of tables, service stations, and dining areas</w:t>
                  </w:r>
                </w:p>
              </w:tc>
            </w:tr>
          </w:tbl>
          <w:p w14:paraId="1427F79A" w14:textId="498C592D" w:rsidR="007C5EFD" w:rsidRPr="00137711" w:rsidRDefault="002E7911">
            <w:pPr>
              <w:pStyle w:val="documentright-boxsectiontitle"/>
              <w:spacing w:before="220" w:after="220" w:line="280" w:lineRule="atLeast"/>
              <w:rPr>
                <w:rStyle w:val="documentparent-sectionright-box"/>
                <w:rFonts w:ascii="Monda" w:eastAsia="Monda" w:hAnsi="Monda" w:cs="Monda"/>
                <w:b/>
                <w:bCs/>
                <w:sz w:val="28"/>
                <w:szCs w:val="28"/>
              </w:rPr>
            </w:pPr>
            <w:r w:rsidRPr="00137711">
              <w:rPr>
                <w:rStyle w:val="documentparent-sectionright-box"/>
                <w:rFonts w:ascii="Monda" w:eastAsia="Monda" w:hAnsi="Monda" w:cs="Monda"/>
                <w:b/>
                <w:bCs/>
                <w:sz w:val="28"/>
                <w:szCs w:val="28"/>
              </w:rPr>
              <w:lastRenderedPageBreak/>
              <w:t>Link</w:t>
            </w:r>
            <w:r w:rsidR="00F025C4" w:rsidRPr="00137711">
              <w:rPr>
                <w:rStyle w:val="documentparent-sectionright-box"/>
                <w:rFonts w:ascii="Monda" w:eastAsia="Monda" w:hAnsi="Monda" w:cs="Monda"/>
                <w:b/>
                <w:bCs/>
                <w:sz w:val="28"/>
                <w:szCs w:val="28"/>
              </w:rPr>
              <w:t>s</w:t>
            </w:r>
          </w:p>
          <w:p w14:paraId="415C46C3" w14:textId="4F9A08F6" w:rsidR="002601B1" w:rsidRPr="006A5395" w:rsidRDefault="00521B16">
            <w:pPr>
              <w:pStyle w:val="documentright-boxsectiontitle"/>
              <w:spacing w:before="220" w:after="220" w:line="280" w:lineRule="atLeast"/>
              <w:rPr>
                <w:rStyle w:val="documentparent-sectionright-box"/>
                <w:rFonts w:ascii="Monda" w:eastAsia="Monda" w:hAnsi="Monda" w:cs="Monda"/>
                <w:color w:val="auto"/>
                <w:sz w:val="20"/>
                <w:szCs w:val="20"/>
              </w:rPr>
            </w:pPr>
            <w:r>
              <w:rPr>
                <w:rStyle w:val="documentparent-sectionright-box"/>
                <w:rFonts w:ascii="Monda" w:eastAsia="Monda" w:hAnsi="Monda" w:cs="Monda"/>
                <w:b/>
                <w:bCs/>
                <w:color w:val="auto"/>
                <w:sz w:val="20"/>
                <w:szCs w:val="20"/>
              </w:rPr>
              <w:t>GitHub:</w:t>
            </w:r>
            <w:r w:rsidR="006A5395">
              <w:rPr>
                <w:rStyle w:val="documentparent-sectionright-box"/>
                <w:rFonts w:ascii="Monda" w:eastAsia="Monda" w:hAnsi="Monda" w:cs="Monda"/>
                <w:b/>
                <w:bCs/>
                <w:color w:val="auto"/>
                <w:sz w:val="20"/>
                <w:szCs w:val="20"/>
              </w:rPr>
              <w:t xml:space="preserve"> </w:t>
            </w:r>
            <w:hyperlink r:id="rId8" w:history="1">
              <w:r w:rsidR="006A5395" w:rsidRPr="00A560BD">
                <w:rPr>
                  <w:rStyle w:val="Hyperlink"/>
                  <w:rFonts w:ascii="Monda" w:eastAsia="Monda" w:hAnsi="Monda" w:cs="Monda"/>
                  <w:sz w:val="20"/>
                  <w:szCs w:val="20"/>
                </w:rPr>
                <w:t>https://github.com/zaynab-t</w:t>
              </w:r>
            </w:hyperlink>
            <w:r w:rsidR="006A5395">
              <w:rPr>
                <w:rStyle w:val="documentparent-sectionright-box"/>
                <w:rFonts w:ascii="Monda" w:eastAsia="Monda" w:hAnsi="Monda" w:cs="Monda"/>
                <w:color w:val="auto"/>
                <w:sz w:val="20"/>
                <w:szCs w:val="20"/>
              </w:rPr>
              <w:t xml:space="preserve"> </w:t>
            </w:r>
          </w:p>
          <w:p w14:paraId="5C5289FD" w14:textId="094D3250" w:rsidR="007C5EFD" w:rsidRDefault="00F025C4">
            <w:pPr>
              <w:pStyle w:val="documentsectionp"/>
              <w:spacing w:after="100" w:line="300" w:lineRule="atLeast"/>
              <w:rPr>
                <w:rStyle w:val="documentparent-sectionright-box"/>
                <w:rFonts w:ascii="Monda" w:eastAsia="Monda" w:hAnsi="Monda" w:cs="Monda"/>
                <w:color w:val="333333"/>
                <w:sz w:val="20"/>
                <w:szCs w:val="20"/>
              </w:rPr>
            </w:pPr>
            <w:r w:rsidRPr="009A056F">
              <w:rPr>
                <w:rStyle w:val="documentparent-sectionright-box"/>
                <w:rFonts w:ascii="Monda" w:eastAsia="Monda" w:hAnsi="Monda" w:cs="Monda"/>
                <w:b/>
                <w:bCs/>
                <w:sz w:val="20"/>
                <w:szCs w:val="20"/>
              </w:rPr>
              <w:t>LinkedIn:</w:t>
            </w:r>
            <w:r w:rsidR="00C91F91">
              <w:rPr>
                <w:rStyle w:val="documentparent-sectionright-box"/>
                <w:rFonts w:ascii="Monda" w:eastAsia="Monda" w:hAnsi="Monda" w:cs="Monda"/>
                <w:b/>
                <w:bCs/>
                <w:color w:val="333333"/>
                <w:sz w:val="20"/>
                <w:szCs w:val="20"/>
              </w:rPr>
              <w:t xml:space="preserve"> </w:t>
            </w:r>
            <w:hyperlink r:id="rId9" w:history="1">
              <w:r w:rsidR="00E22C01" w:rsidRPr="00A560BD">
                <w:rPr>
                  <w:rStyle w:val="Hyperlink"/>
                  <w:rFonts w:ascii="Monda" w:eastAsia="Monda" w:hAnsi="Monda" w:cs="Monda"/>
                  <w:sz w:val="20"/>
                  <w:szCs w:val="20"/>
                </w:rPr>
                <w:t>https://linkedin.com/in/zaynab-tabassi-5ab5a6307/</w:t>
              </w:r>
            </w:hyperlink>
          </w:p>
          <w:p w14:paraId="331D2D44" w14:textId="77777777" w:rsidR="007C5EFD" w:rsidRDefault="007C5EFD" w:rsidP="00C504B6">
            <w:pPr>
              <w:pStyle w:val="documentsectionp"/>
              <w:spacing w:after="100" w:line="300" w:lineRule="atLeast"/>
              <w:rPr>
                <w:rStyle w:val="span"/>
                <w:rFonts w:ascii="Monda" w:eastAsia="Monda" w:hAnsi="Monda" w:cs="Monda"/>
                <w:color w:val="333333"/>
                <w:sz w:val="20"/>
                <w:szCs w:val="20"/>
              </w:rPr>
            </w:pPr>
          </w:p>
        </w:tc>
        <w:tc>
          <w:tcPr>
            <w:tcW w:w="480" w:type="dxa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p w14:paraId="015E4979" w14:textId="77777777" w:rsidR="007C5EFD" w:rsidRDefault="007C5EFD">
            <w:pPr>
              <w:pStyle w:val="documentrightpaddingcellParagraph"/>
              <w:pBdr>
                <w:top w:val="none" w:sz="0" w:space="0" w:color="auto"/>
                <w:bottom w:val="none" w:sz="0" w:space="0" w:color="auto"/>
              </w:pBdr>
              <w:spacing w:line="300" w:lineRule="atLeast"/>
              <w:textAlignment w:val="auto"/>
              <w:rPr>
                <w:rStyle w:val="documentrightpaddingcell"/>
                <w:rFonts w:ascii="Monda" w:eastAsia="Monda" w:hAnsi="Monda" w:cs="Monda"/>
                <w:color w:val="333333"/>
                <w:sz w:val="20"/>
                <w:szCs w:val="20"/>
              </w:rPr>
            </w:pPr>
          </w:p>
        </w:tc>
      </w:tr>
    </w:tbl>
    <w:p w14:paraId="2C6B6210" w14:textId="77777777" w:rsidR="007C5EFD" w:rsidRDefault="002E7911">
      <w:pPr>
        <w:spacing w:line="20" w:lineRule="auto"/>
        <w:rPr>
          <w:rFonts w:ascii="Monda" w:eastAsia="Monda" w:hAnsi="Monda" w:cs="Monda"/>
          <w:color w:val="333333"/>
          <w:sz w:val="20"/>
          <w:szCs w:val="20"/>
        </w:rPr>
      </w:pPr>
      <w:r>
        <w:rPr>
          <w:color w:val="FFFFFF"/>
          <w:sz w:val="2"/>
        </w:rPr>
        <w:lastRenderedPageBreak/>
        <w:t>.</w:t>
      </w:r>
    </w:p>
    <w:sectPr w:rsidR="007C5EFD">
      <w:headerReference w:type="default" r:id="rId10"/>
      <w:footerReference w:type="default" r:id="rId11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CA60A" w14:textId="77777777" w:rsidR="00B15116" w:rsidRDefault="00B15116">
      <w:pPr>
        <w:spacing w:line="240" w:lineRule="auto"/>
      </w:pPr>
      <w:r>
        <w:separator/>
      </w:r>
    </w:p>
  </w:endnote>
  <w:endnote w:type="continuationSeparator" w:id="0">
    <w:p w14:paraId="2F8FAD0F" w14:textId="77777777" w:rsidR="00B15116" w:rsidRDefault="00B151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da">
    <w:altName w:val="Calibri"/>
    <w:charset w:val="00"/>
    <w:family w:val="auto"/>
    <w:pitch w:val="default"/>
    <w:sig w:usb0="00000000" w:usb1="00000000" w:usb2="00000000" w:usb3="00000000" w:csb0="00000001" w:csb1="00000000"/>
    <w:embedRegular r:id="rId1" w:fontKey="{36A4E379-77AE-49F9-92B2-5BDB503F9F7C}"/>
    <w:embedBold r:id="rId2" w:fontKey="{E81FA5F7-3B5C-41D4-923E-45709B212CE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3" w:fontKey="{02F35434-D470-4433-9CC1-DDAB98826ABF}"/>
  </w:font>
  <w:font w:name="Cinzel Decorative">
    <w:charset w:val="00"/>
    <w:family w:val="auto"/>
    <w:pitch w:val="default"/>
    <w:embedBold r:id="rId4" w:fontKey="{DF2B2A44-DDB7-492B-9E31-3AE024DFBD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57444" w14:textId="77777777" w:rsidR="007C5EFD" w:rsidRDefault="002E7911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43C30" w14:textId="77777777" w:rsidR="00B15116" w:rsidRDefault="00B15116">
      <w:pPr>
        <w:spacing w:line="240" w:lineRule="auto"/>
      </w:pPr>
      <w:r>
        <w:separator/>
      </w:r>
    </w:p>
  </w:footnote>
  <w:footnote w:type="continuationSeparator" w:id="0">
    <w:p w14:paraId="0435E2A3" w14:textId="77777777" w:rsidR="00B15116" w:rsidRDefault="00B151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341BE" w14:textId="77777777" w:rsidR="007C5EFD" w:rsidRDefault="002E7911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8C23ECE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 w:tplc="F43AE2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37054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FD8FE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BDC0F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B0A8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80E0B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40A0C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908E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B960D9C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 w:tplc="9BC414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2EA20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B56EB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009C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9DC2C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87EC9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B694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4FC9D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22EDE2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 w:tplc="22904D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5A808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E9689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ACCF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FFABC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6807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7A8FC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F76BD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3FEA839A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 w:tplc="0F0203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4662F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BB87F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D76E0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F488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2ECCE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4E681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04AB4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FB441A6A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 w:tplc="C492A2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D0E16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7E6EE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A8EFC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2B430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340EC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2006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72AFF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33A4C94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 w:tplc="585893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FC9A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B0D1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20808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01691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4E096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3D613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A4C88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1D62A016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 w:tplc="0AE445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26E3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CA0A1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0894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0EB2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A9E76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F4AC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930F5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4E6A59C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 w:tplc="D23830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848DF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AD663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A227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D60AA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F2A3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3880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DE1F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CD0A8A64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 w:tplc="C50839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940D1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5081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D8476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7C63F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2EA45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6F274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4A622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3AB470A6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 w:tplc="30046F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C7AEE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C52B3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D5E32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9A7D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E8436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21031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17625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5D5C0474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3"/>
        <w:sz w:val="14"/>
      </w:rPr>
    </w:lvl>
    <w:lvl w:ilvl="1" w:tplc="401E51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5A68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29E0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0DCB8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C34AA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B00D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99E0D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C7C12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1407134F"/>
    <w:multiLevelType w:val="hybridMultilevel"/>
    <w:tmpl w:val="FBEE9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642301">
    <w:abstractNumId w:val="0"/>
  </w:num>
  <w:num w:numId="2" w16cid:durableId="1446198559">
    <w:abstractNumId w:val="1"/>
  </w:num>
  <w:num w:numId="3" w16cid:durableId="718824704">
    <w:abstractNumId w:val="2"/>
  </w:num>
  <w:num w:numId="4" w16cid:durableId="1788351742">
    <w:abstractNumId w:val="3"/>
  </w:num>
  <w:num w:numId="5" w16cid:durableId="1299340035">
    <w:abstractNumId w:val="4"/>
  </w:num>
  <w:num w:numId="6" w16cid:durableId="788545572">
    <w:abstractNumId w:val="5"/>
  </w:num>
  <w:num w:numId="7" w16cid:durableId="1927683949">
    <w:abstractNumId w:val="6"/>
  </w:num>
  <w:num w:numId="8" w16cid:durableId="1976401832">
    <w:abstractNumId w:val="7"/>
  </w:num>
  <w:num w:numId="9" w16cid:durableId="1470441480">
    <w:abstractNumId w:val="8"/>
  </w:num>
  <w:num w:numId="10" w16cid:durableId="227964997">
    <w:abstractNumId w:val="9"/>
  </w:num>
  <w:num w:numId="11" w16cid:durableId="875045486">
    <w:abstractNumId w:val="10"/>
  </w:num>
  <w:num w:numId="12" w16cid:durableId="9058023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FD"/>
    <w:rsid w:val="000044A2"/>
    <w:rsid w:val="00020ACB"/>
    <w:rsid w:val="0005195A"/>
    <w:rsid w:val="000576B9"/>
    <w:rsid w:val="00091660"/>
    <w:rsid w:val="0009191C"/>
    <w:rsid w:val="000B66F0"/>
    <w:rsid w:val="000C71C6"/>
    <w:rsid w:val="000F48B0"/>
    <w:rsid w:val="000F66A8"/>
    <w:rsid w:val="00137711"/>
    <w:rsid w:val="001570D5"/>
    <w:rsid w:val="00160273"/>
    <w:rsid w:val="001945BA"/>
    <w:rsid w:val="001A3FD9"/>
    <w:rsid w:val="001D01F6"/>
    <w:rsid w:val="002601B1"/>
    <w:rsid w:val="00260D68"/>
    <w:rsid w:val="002C2F54"/>
    <w:rsid w:val="002E06FB"/>
    <w:rsid w:val="002E7911"/>
    <w:rsid w:val="002F0108"/>
    <w:rsid w:val="00347DB3"/>
    <w:rsid w:val="00363066"/>
    <w:rsid w:val="003B057E"/>
    <w:rsid w:val="003C4893"/>
    <w:rsid w:val="003D7CC0"/>
    <w:rsid w:val="00403E1F"/>
    <w:rsid w:val="00420245"/>
    <w:rsid w:val="00423CDA"/>
    <w:rsid w:val="0042488A"/>
    <w:rsid w:val="004B1092"/>
    <w:rsid w:val="004D4656"/>
    <w:rsid w:val="00521B16"/>
    <w:rsid w:val="00543852"/>
    <w:rsid w:val="00561053"/>
    <w:rsid w:val="00563AED"/>
    <w:rsid w:val="0056744D"/>
    <w:rsid w:val="005755E1"/>
    <w:rsid w:val="00581D3D"/>
    <w:rsid w:val="005826F9"/>
    <w:rsid w:val="00593EC9"/>
    <w:rsid w:val="005A3B3C"/>
    <w:rsid w:val="005B1DBA"/>
    <w:rsid w:val="005D6B21"/>
    <w:rsid w:val="005E31DB"/>
    <w:rsid w:val="0060293B"/>
    <w:rsid w:val="006159A8"/>
    <w:rsid w:val="00627081"/>
    <w:rsid w:val="00627AC0"/>
    <w:rsid w:val="006A5395"/>
    <w:rsid w:val="006B1549"/>
    <w:rsid w:val="006C50F5"/>
    <w:rsid w:val="006F2407"/>
    <w:rsid w:val="00703871"/>
    <w:rsid w:val="007070A1"/>
    <w:rsid w:val="0075329E"/>
    <w:rsid w:val="0075651A"/>
    <w:rsid w:val="00791F59"/>
    <w:rsid w:val="007A542B"/>
    <w:rsid w:val="007C5EFD"/>
    <w:rsid w:val="007D0017"/>
    <w:rsid w:val="008372F2"/>
    <w:rsid w:val="00863BF9"/>
    <w:rsid w:val="00885F16"/>
    <w:rsid w:val="008A33C2"/>
    <w:rsid w:val="008D57BD"/>
    <w:rsid w:val="009033E1"/>
    <w:rsid w:val="00920BD8"/>
    <w:rsid w:val="0093400D"/>
    <w:rsid w:val="00977C3A"/>
    <w:rsid w:val="009A056F"/>
    <w:rsid w:val="009D35BD"/>
    <w:rsid w:val="009D7C8E"/>
    <w:rsid w:val="00A161D4"/>
    <w:rsid w:val="00A3272F"/>
    <w:rsid w:val="00A43F4F"/>
    <w:rsid w:val="00A62A98"/>
    <w:rsid w:val="00B15116"/>
    <w:rsid w:val="00B409FF"/>
    <w:rsid w:val="00B42AE2"/>
    <w:rsid w:val="00B621D7"/>
    <w:rsid w:val="00BA5C44"/>
    <w:rsid w:val="00BB5D1F"/>
    <w:rsid w:val="00BC1EA5"/>
    <w:rsid w:val="00C504B6"/>
    <w:rsid w:val="00C91F91"/>
    <w:rsid w:val="00C9675C"/>
    <w:rsid w:val="00CB7E47"/>
    <w:rsid w:val="00CC5D4F"/>
    <w:rsid w:val="00D10245"/>
    <w:rsid w:val="00D11938"/>
    <w:rsid w:val="00D74118"/>
    <w:rsid w:val="00D7597E"/>
    <w:rsid w:val="00DA1908"/>
    <w:rsid w:val="00DB45C2"/>
    <w:rsid w:val="00DD6718"/>
    <w:rsid w:val="00E04353"/>
    <w:rsid w:val="00E22C01"/>
    <w:rsid w:val="00E333B1"/>
    <w:rsid w:val="00E37A64"/>
    <w:rsid w:val="00E54991"/>
    <w:rsid w:val="00E63AF4"/>
    <w:rsid w:val="00E7154F"/>
    <w:rsid w:val="00EF2979"/>
    <w:rsid w:val="00F025C4"/>
    <w:rsid w:val="00F66756"/>
    <w:rsid w:val="00F95626"/>
    <w:rsid w:val="00FC2465"/>
    <w:rsid w:val="00FC7010"/>
    <w:rsid w:val="00FD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7D9C"/>
  <w15:docId w15:val="{CD517D4E-FBE6-486A-8E53-96198B08B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pPr>
      <w:spacing w:line="300" w:lineRule="atLeast"/>
    </w:pPr>
    <w:rPr>
      <w:sz w:val="20"/>
      <w:szCs w:val="20"/>
    </w:rPr>
  </w:style>
  <w:style w:type="character" w:customStyle="1" w:styleId="documentleftpaddingcell">
    <w:name w:val="document_leftpaddingcell"/>
    <w:basedOn w:val="DefaultParagraphFont"/>
    <w:rPr>
      <w:shd w:val="clear" w:color="auto" w:fill="2F5276"/>
    </w:rPr>
  </w:style>
  <w:style w:type="character" w:customStyle="1" w:styleId="documentleft-box">
    <w:name w:val="document_left-box"/>
    <w:basedOn w:val="DefaultParagraphFont"/>
    <w:rPr>
      <w:color w:val="FFFFFF"/>
      <w:shd w:val="clear" w:color="auto" w:fill="2F5276"/>
    </w:rPr>
  </w:style>
  <w:style w:type="paragraph" w:customStyle="1" w:styleId="documentleft-boxsectionnth-child1">
    <w:name w:val="document_left-box_section_nth-child(1)"/>
    <w:basedOn w:val="Normal"/>
  </w:style>
  <w:style w:type="paragraph" w:customStyle="1" w:styleId="documentleft-boxsectionfirstparagraph">
    <w:name w:val="document_left-box_section_firstparagraph"/>
    <w:basedOn w:val="Normal"/>
  </w:style>
  <w:style w:type="paragraph" w:customStyle="1" w:styleId="div">
    <w:name w:val="div"/>
    <w:basedOn w:val="Normal"/>
  </w:style>
  <w:style w:type="paragraph" w:customStyle="1" w:styleId="documenthome">
    <w:name w:val="document_home"/>
    <w:basedOn w:val="Normal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city-name">
    <w:name w:val="document_city-name"/>
    <w:basedOn w:val="DefaultParagraphFont"/>
  </w:style>
  <w:style w:type="paragraph" w:customStyle="1" w:styleId="documentphone">
    <w:name w:val="document_phone"/>
    <w:basedOn w:val="Normal"/>
  </w:style>
  <w:style w:type="paragraph" w:customStyle="1" w:styleId="documentleft-boxcellphone">
    <w:name w:val="document_left-box_cellphone"/>
    <w:basedOn w:val="Normal"/>
  </w:style>
  <w:style w:type="character" w:customStyle="1" w:styleId="documentleft-boxcellphoneCharacter">
    <w:name w:val="document_left-box_cellphone Character"/>
    <w:basedOn w:val="DefaultParagraphFont"/>
  </w:style>
  <w:style w:type="paragraph" w:customStyle="1" w:styleId="documentleft-boxemail">
    <w:name w:val="document_left-box_email"/>
    <w:basedOn w:val="Normal"/>
  </w:style>
  <w:style w:type="character" w:customStyle="1" w:styleId="documentsectiontxt-bold">
    <w:name w:val="document_section_txt-bold"/>
    <w:basedOn w:val="DefaultParagraphFont"/>
    <w:rPr>
      <w:b/>
      <w:bCs/>
    </w:rPr>
  </w:style>
  <w:style w:type="character" w:customStyle="1" w:styleId="documentleft-boxemailCharacter">
    <w:name w:val="document_left-box_email Character"/>
    <w:basedOn w:val="DefaultParagraphFont"/>
  </w:style>
  <w:style w:type="paragraph" w:customStyle="1" w:styleId="documentsection">
    <w:name w:val="document_section"/>
    <w:basedOn w:val="Normal"/>
  </w:style>
  <w:style w:type="paragraph" w:customStyle="1" w:styleId="documentheading">
    <w:name w:val="document_heading"/>
    <w:basedOn w:val="Normal"/>
    <w:pPr>
      <w:spacing w:line="280" w:lineRule="atLeast"/>
    </w:pPr>
    <w:rPr>
      <w:b/>
      <w:bCs/>
    </w:rPr>
  </w:style>
  <w:style w:type="paragraph" w:customStyle="1" w:styleId="documentleft-boxskillparagraph">
    <w:name w:val="document_left-box_skill_paragraph"/>
    <w:basedOn w:val="Normal"/>
  </w:style>
  <w:style w:type="paragraph" w:customStyle="1" w:styleId="documentleft-boxskillparagraphulli">
    <w:name w:val="document_left-box_skill_paragraph_ul_li"/>
    <w:basedOn w:val="Normal"/>
  </w:style>
  <w:style w:type="character" w:customStyle="1" w:styleId="documentmidleftpaddingcell">
    <w:name w:val="document_midleftpaddingcell"/>
    <w:basedOn w:val="DefaultParagraphFont"/>
    <w:rPr>
      <w:shd w:val="clear" w:color="auto" w:fill="2F5276"/>
    </w:rPr>
  </w:style>
  <w:style w:type="paragraph" w:customStyle="1" w:styleId="documentmidleftpaddingcellParagraph">
    <w:name w:val="document_midleftpaddingcell Paragraph"/>
    <w:basedOn w:val="Normal"/>
    <w:pPr>
      <w:pBdr>
        <w:top w:val="none" w:sz="0" w:space="24" w:color="auto"/>
        <w:bottom w:val="none" w:sz="0" w:space="24" w:color="auto"/>
      </w:pBdr>
      <w:shd w:val="clear" w:color="auto" w:fill="2F5276"/>
      <w:textAlignment w:val="top"/>
    </w:pPr>
    <w:rPr>
      <w:shd w:val="clear" w:color="auto" w:fill="2F5276"/>
    </w:rPr>
  </w:style>
  <w:style w:type="character" w:customStyle="1" w:styleId="documentmidrightpaddingcell">
    <w:name w:val="document_midrightpaddingcell"/>
    <w:basedOn w:val="DefaultParagraphFont"/>
  </w:style>
  <w:style w:type="character" w:customStyle="1" w:styleId="documentparent-sectionright-box">
    <w:name w:val="document_parent-section_right-box"/>
    <w:basedOn w:val="DefaultParagraphFont"/>
  </w:style>
  <w:style w:type="paragraph" w:customStyle="1" w:styleId="documentright-boxsectionnth-child1">
    <w:name w:val="document_right-box_section_nth-child(1)"/>
    <w:basedOn w:val="Normal"/>
  </w:style>
  <w:style w:type="paragraph" w:customStyle="1" w:styleId="documentright-boxsectionfirstparagraph">
    <w:name w:val="document_right-box_section_firstparagraph"/>
    <w:basedOn w:val="Normal"/>
  </w:style>
  <w:style w:type="paragraph" w:customStyle="1" w:styleId="documentname">
    <w:name w:val="document_name"/>
    <w:basedOn w:val="Normal"/>
    <w:pPr>
      <w:spacing w:line="620" w:lineRule="atLeast"/>
    </w:pPr>
    <w:rPr>
      <w:color w:val="2F5276"/>
      <w:sz w:val="56"/>
      <w:szCs w:val="56"/>
    </w:rPr>
  </w:style>
  <w:style w:type="paragraph" w:customStyle="1" w:styleId="documentnamefield">
    <w:name w:val="document_name_field"/>
    <w:basedOn w:val="Normal"/>
  </w:style>
  <w:style w:type="character" w:customStyle="1" w:styleId="documentnamefieldCharacter">
    <w:name w:val="document_name_field Character"/>
    <w:basedOn w:val="DefaultParagraphFont"/>
  </w:style>
  <w:style w:type="paragraph" w:customStyle="1" w:styleId="documentgraphic">
    <w:name w:val="document_graphic"/>
    <w:basedOn w:val="Normal"/>
  </w:style>
  <w:style w:type="character" w:customStyle="1" w:styleId="documentgraphicCharacter">
    <w:name w:val="document_graphic Character"/>
    <w:basedOn w:val="DefaultParagraphFont"/>
  </w:style>
  <w:style w:type="paragraph" w:customStyle="1" w:styleId="documentright-boxheading">
    <w:name w:val="document_right-box_heading"/>
    <w:basedOn w:val="Normal"/>
    <w:rPr>
      <w:color w:val="EF943A"/>
    </w:rPr>
  </w:style>
  <w:style w:type="paragraph" w:customStyle="1" w:styleId="documentright-boxsectiontitle">
    <w:name w:val="document_right-box_sectiontitle"/>
    <w:basedOn w:val="Normal"/>
    <w:rPr>
      <w:color w:val="2F5276"/>
    </w:rPr>
  </w:style>
  <w:style w:type="paragraph" w:customStyle="1" w:styleId="documentsectionp">
    <w:name w:val="document_section_p"/>
    <w:basedOn w:val="Normal"/>
  </w:style>
  <w:style w:type="paragraph" w:customStyle="1" w:styleId="documentexpr-secheading">
    <w:name w:val="document_expr-sec_heading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character" w:customStyle="1" w:styleId="documentright-boxmultiparasecparagraphTableleftparacell">
    <w:name w:val="document_right-box_multiparasec_paragraphTable_leftparacell"/>
    <w:basedOn w:val="DefaultParagraphFont"/>
  </w:style>
  <w:style w:type="paragraph" w:customStyle="1" w:styleId="documentright-boxmultiparasecparagraphTableleftparacellParagraph">
    <w:name w:val="document_right-box_multiparasec_paragraphTable_leftparacell Paragraph"/>
    <w:basedOn w:val="Normal"/>
    <w:pPr>
      <w:textAlignment w:val="top"/>
    </w:pPr>
  </w:style>
  <w:style w:type="character" w:customStyle="1" w:styleId="documentright-boxmultiparasecparagraphTablemidparacell">
    <w:name w:val="document_right-box_multiparasec_paragraphTable_midparacell"/>
    <w:basedOn w:val="DefaultParagraphFont"/>
  </w:style>
  <w:style w:type="character" w:customStyle="1" w:styleId="documentright-boxmultiparasecparagraphTableparagraphWrapper">
    <w:name w:val="document_right-box_multiparasec_paragraphTable_paragraphWrapper"/>
    <w:basedOn w:val="DefaultParagraphFont"/>
  </w:style>
  <w:style w:type="paragraph" w:customStyle="1" w:styleId="documentright-boxmultiparasecpaddedline">
    <w:name w:val="document_right-box_multiparasec_paddedline"/>
    <w:basedOn w:val="Normal"/>
  </w:style>
  <w:style w:type="paragraph" w:customStyle="1" w:styleId="documentpaddedlinedates-wrapper">
    <w:name w:val="document_paddedline_dates-wrapper"/>
    <w:basedOn w:val="Normal"/>
  </w:style>
  <w:style w:type="paragraph" w:customStyle="1" w:styleId="documentsinglecolumnli">
    <w:name w:val="document_singlecolumn_li"/>
    <w:basedOn w:val="Normal"/>
  </w:style>
  <w:style w:type="table" w:customStyle="1" w:styleId="documentright-boxmultiparasecparagraphTable">
    <w:name w:val="document_right-box_multiparasec_paragraphTable"/>
    <w:basedOn w:val="TableNormal"/>
    <w:tblPr/>
  </w:style>
  <w:style w:type="paragraph" w:customStyle="1" w:styleId="documentedu-secheading">
    <w:name w:val="document_edu-sec_heading"/>
    <w:basedOn w:val="Normal"/>
  </w:style>
  <w:style w:type="paragraph" w:customStyle="1" w:styleId="documentd-block">
    <w:name w:val="document_d-block"/>
    <w:basedOn w:val="Normal"/>
  </w:style>
  <w:style w:type="character" w:customStyle="1" w:styleId="documentedu-secschool">
    <w:name w:val="document_edu-sec_school"/>
    <w:basedOn w:val="DefaultParagraphFont"/>
    <w:rPr>
      <w:b/>
      <w:bCs/>
    </w:rPr>
  </w:style>
  <w:style w:type="character" w:customStyle="1" w:styleId="documentrightpaddingcell">
    <w:name w:val="document_rightpaddingcell"/>
    <w:basedOn w:val="DefaultParagraphFont"/>
  </w:style>
  <w:style w:type="paragraph" w:customStyle="1" w:styleId="documentrightpaddingcellParagraph">
    <w:name w:val="document_rightpaddingcell Paragraph"/>
    <w:basedOn w:val="Normal"/>
    <w:pPr>
      <w:pBdr>
        <w:top w:val="none" w:sz="0" w:space="24" w:color="auto"/>
        <w:bottom w:val="none" w:sz="0" w:space="24" w:color="auto"/>
      </w:pBdr>
      <w:textAlignment w:val="top"/>
    </w:pPr>
  </w:style>
  <w:style w:type="table" w:customStyle="1" w:styleId="documentparent-section">
    <w:name w:val="document_parent-section"/>
    <w:basedOn w:val="TableNormal"/>
    <w:tblPr/>
  </w:style>
  <w:style w:type="paragraph" w:styleId="ListParagraph">
    <w:name w:val="List Paragraph"/>
    <w:basedOn w:val="Normal"/>
    <w:uiPriority w:val="34"/>
    <w:qFormat/>
    <w:rsid w:val="009033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22C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C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aynab-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zaynab-tabassi-5ab5a6307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Zaynab  Tabassi</dc:title>
  <dc:creator>Z</dc:creator>
  <cp:lastModifiedBy>Zaynab Tabassi</cp:lastModifiedBy>
  <cp:revision>83</cp:revision>
  <dcterms:created xsi:type="dcterms:W3CDTF">2025-05-21T16:42:00Z</dcterms:created>
  <dcterms:modified xsi:type="dcterms:W3CDTF">2026-03-18T22:01:00Z</dcterms:modified>
</cp:coreProperties>
</file>